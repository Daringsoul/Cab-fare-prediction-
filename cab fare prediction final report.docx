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7E7E7E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717" w:lineRule="exact"/>
        <w:ind w:left="39"/>
        <w:jc w:val="center"/>
        <w:outlineLvl w:val="0"/>
        <w:rPr>
          <w:rFonts w:ascii="Arial" w:hAnsi="Arial" w:cs="Arial"/>
          <w:sz w:val="72"/>
          <w:szCs w:val="72"/>
        </w:rPr>
      </w:pPr>
      <w:r w:rsidRPr="004D5010">
        <w:rPr>
          <w:rFonts w:ascii="Arial" w:hAnsi="Arial" w:cs="Arial"/>
          <w:sz w:val="72"/>
          <w:szCs w:val="72"/>
        </w:rPr>
        <w:t>Cab Fare Prediction</w:t>
      </w:r>
    </w:p>
    <w:p w:rsidR="0073041B" w:rsidRPr="004D5010" w:rsidRDefault="0073041B" w:rsidP="004D5010">
      <w:pPr>
        <w:kinsoku w:val="0"/>
        <w:overflowPunct w:val="0"/>
        <w:autoSpaceDE w:val="0"/>
        <w:autoSpaceDN w:val="0"/>
        <w:adjustRightInd w:val="0"/>
        <w:spacing w:after="0" w:line="717" w:lineRule="exact"/>
        <w:ind w:left="39"/>
        <w:jc w:val="center"/>
        <w:outlineLvl w:val="0"/>
        <w:rPr>
          <w:rFonts w:ascii="Arial" w:hAnsi="Arial" w:cs="Arial"/>
          <w:sz w:val="72"/>
          <w:szCs w:val="72"/>
        </w:rPr>
      </w:pPr>
    </w:p>
    <w:p w:rsidR="004D5010" w:rsidRPr="0073041B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jc w:val="center"/>
        <w:rPr>
          <w:rFonts w:ascii="Calibri Light" w:hAnsi="Calibri Light" w:cs="Calibri Light"/>
          <w:sz w:val="36"/>
          <w:szCs w:val="36"/>
        </w:rPr>
      </w:pPr>
      <w:r w:rsidRPr="0073041B">
        <w:rPr>
          <w:rFonts w:ascii="Calibri Light" w:hAnsi="Calibri Light" w:cs="Calibri Light"/>
          <w:i/>
          <w:iCs/>
          <w:spacing w:val="-1"/>
          <w:sz w:val="36"/>
          <w:szCs w:val="36"/>
        </w:rPr>
        <w:t>Abinash Pradhan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  <w:sectPr w:rsidR="004D5010" w:rsidRPr="004D5010" w:rsidSect="004D5010">
          <w:headerReference w:type="default" r:id="rId8"/>
          <w:pgSz w:w="11910" w:h="16840"/>
          <w:pgMar w:top="660" w:right="1680" w:bottom="280" w:left="180" w:header="720" w:footer="720" w:gutter="0"/>
          <w:cols w:space="720"/>
          <w:noEndnote/>
        </w:sectPr>
      </w:pPr>
    </w:p>
    <w:p w:rsidR="004D5010" w:rsidRPr="004D5010" w:rsidRDefault="004D5010" w:rsidP="009F5A4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0" w:after="0" w:line="100" w:lineRule="exact"/>
        <w:rPr>
          <w:rFonts w:ascii="Times New Roman" w:hAnsi="Times New Roman" w:cs="Vrinda"/>
          <w:sz w:val="10"/>
          <w:szCs w:val="10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793" w:lineRule="exact"/>
        <w:ind w:left="103"/>
        <w:rPr>
          <w:rFonts w:ascii="Calibri" w:hAnsi="Calibri" w:cs="Calibri"/>
          <w:b/>
          <w:bCs/>
          <w:spacing w:val="-1"/>
          <w:sz w:val="72"/>
          <w:szCs w:val="7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793" w:lineRule="exact"/>
        <w:ind w:left="103"/>
        <w:rPr>
          <w:rFonts w:ascii="Calibri" w:hAnsi="Calibri" w:cs="Calibri"/>
          <w:sz w:val="72"/>
          <w:szCs w:val="72"/>
        </w:rPr>
      </w:pPr>
      <w:r w:rsidRPr="004D5010">
        <w:rPr>
          <w:rFonts w:ascii="Calibri" w:hAnsi="Calibri" w:cs="Calibri"/>
          <w:b/>
          <w:bCs/>
          <w:spacing w:val="-1"/>
          <w:sz w:val="72"/>
          <w:szCs w:val="72"/>
        </w:rPr>
        <w:t>Contents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70" w:lineRule="exact"/>
        <w:rPr>
          <w:rFonts w:ascii="Times New Roman" w:hAnsi="Times New Roman" w:cs="Vrinda"/>
          <w:sz w:val="17"/>
          <w:szCs w:val="17"/>
        </w:rPr>
      </w:pPr>
    </w:p>
    <w:tbl>
      <w:tblPr>
        <w:tblW w:w="0" w:type="auto"/>
        <w:tblInd w:w="88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35"/>
        <w:gridCol w:w="8222"/>
        <w:gridCol w:w="634"/>
      </w:tblGrid>
      <w:tr w:rsidR="004D5010" w:rsidRPr="004D5010">
        <w:trPr>
          <w:trHeight w:hRule="exact" w:val="470"/>
        </w:trPr>
        <w:tc>
          <w:tcPr>
            <w:tcW w:w="1135" w:type="dxa"/>
            <w:tcBorders>
              <w:top w:val="single" w:sz="1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1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Introduction</w:t>
            </w:r>
          </w:p>
        </w:tc>
        <w:tc>
          <w:tcPr>
            <w:tcW w:w="634" w:type="dxa"/>
            <w:tcBorders>
              <w:top w:val="single" w:sz="1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3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Problem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Statement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3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Data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3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Methodology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4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Pre-Processing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4</w:t>
            </w:r>
          </w:p>
        </w:tc>
      </w:tr>
      <w:tr w:rsidR="004D5010" w:rsidRPr="004D5010">
        <w:trPr>
          <w:trHeight w:hRule="exact" w:val="730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9" w:after="0" w:line="240" w:lineRule="auto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Removing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values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which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z w:val="28"/>
              </w:rPr>
              <w:t>are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 xml:space="preserve"> not</w:t>
            </w:r>
            <w:r w:rsidRPr="004D5010">
              <w:rPr>
                <w:rFonts w:ascii="Calibri" w:hAnsi="Calibri" w:cs="Calibri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within desired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range</w:t>
            </w:r>
            <w:r w:rsidR="00F567B5">
              <w:rPr>
                <w:rFonts w:ascii="Calibri" w:hAnsi="Calibri" w:cs="Calibri"/>
                <w:spacing w:val="-1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(outlier)</w:t>
            </w:r>
            <w:r w:rsidRPr="004D5010">
              <w:rPr>
                <w:rFonts w:ascii="Calibri" w:hAnsi="Calibri" w:cs="Calibri"/>
                <w:spacing w:val="4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depending</w:t>
            </w:r>
            <w:r w:rsidRPr="004D5010">
              <w:rPr>
                <w:rFonts w:ascii="Calibri" w:hAnsi="Calibri" w:cs="Calibri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>upon</w:t>
            </w:r>
            <w:r w:rsidRPr="004D5010">
              <w:rPr>
                <w:rFonts w:ascii="Calibri" w:hAnsi="Calibri" w:cs="Calibri"/>
                <w:spacing w:val="1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basic</w:t>
            </w:r>
            <w:r w:rsidRPr="004D5010">
              <w:rPr>
                <w:rFonts w:ascii="Calibri" w:hAnsi="Calibri" w:cs="Calibri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understanding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of</w:t>
            </w:r>
            <w:r w:rsidRPr="004D5010">
              <w:rPr>
                <w:rFonts w:ascii="Calibri" w:hAnsi="Calibri" w:cs="Calibri"/>
                <w:sz w:val="28"/>
              </w:rPr>
              <w:t xml:space="preserve"> dataset.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8"/>
              </w:rPr>
              <w:t>12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 xml:space="preserve">Outlier </w:t>
            </w:r>
            <w:r w:rsidRPr="004D5010">
              <w:rPr>
                <w:rFonts w:ascii="Calibri" w:hAnsi="Calibri" w:cs="Calibri"/>
                <w:sz w:val="28"/>
              </w:rPr>
              <w:t xml:space="preserve">Analysis 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1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Missing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Value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Analysis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13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Feature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Engineering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1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6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Feature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Selection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1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8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Feature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Scaling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Splitting</w:t>
            </w:r>
            <w:r w:rsidRPr="004D5010">
              <w:rPr>
                <w:rFonts w:ascii="Calibri" w:hAnsi="Calibri" w:cs="Calibri"/>
                <w:b/>
                <w:bCs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train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and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2"/>
                <w:sz w:val="28"/>
              </w:rPr>
              <w:t>test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Dataset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4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Hyperparameter Optimization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4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Model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Development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5</w:t>
            </w:r>
          </w:p>
        </w:tc>
      </w:tr>
      <w:tr w:rsidR="004D5010" w:rsidRPr="004D5010">
        <w:trPr>
          <w:trHeight w:hRule="exact" w:val="38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9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Improving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accuracy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27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Finalize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2"/>
                <w:sz w:val="28"/>
              </w:rPr>
              <w:t>Model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27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Complete Python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Code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28</w:t>
            </w:r>
          </w:p>
          <w:p w:rsidR="0073041B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  <w:p w:rsidR="0073041B" w:rsidRPr="004D5010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</w:p>
        </w:tc>
      </w:tr>
      <w:tr w:rsidR="0073041B" w:rsidRPr="004D5010" w:rsidTr="0073041B">
        <w:trPr>
          <w:trHeight w:hRule="exact" w:val="317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73041B" w:rsidRPr="004D5010" w:rsidRDefault="0073041B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73041B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 xml:space="preserve">Complete </w:t>
            </w: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R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Code</w:t>
            </w:r>
          </w:p>
          <w:p w:rsidR="0073041B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  <w:p w:rsidR="0073041B" w:rsidRPr="004D5010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73041B" w:rsidRP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70</w:t>
            </w:r>
          </w:p>
        </w:tc>
      </w:tr>
      <w:tr w:rsidR="0073041B" w:rsidRPr="004D5010" w:rsidTr="0073041B">
        <w:trPr>
          <w:trHeight w:hRule="exact" w:val="317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73041B" w:rsidRPr="004D5010" w:rsidRDefault="0073041B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73041B" w:rsidRPr="004D5010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73041B" w:rsidRPr="004D5010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</w:tc>
      </w:tr>
    </w:tbl>
    <w:p w:rsidR="004D5010" w:rsidRPr="004D5010" w:rsidRDefault="004D5010" w:rsidP="004D50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Vrinda"/>
          <w:sz w:val="24"/>
          <w:szCs w:val="24"/>
        </w:rPr>
        <w:sectPr w:rsidR="004D5010" w:rsidRPr="004D5010">
          <w:type w:val="continuous"/>
          <w:pgSz w:w="11910" w:h="16840"/>
          <w:pgMar w:top="660" w:right="1520" w:bottom="280" w:left="180" w:header="720" w:footer="720" w:gutter="0"/>
          <w:cols w:space="720" w:equalWidth="0">
            <w:col w:w="102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73041B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rFonts w:ascii="Calibri" w:hAnsi="Calibri" w:cs="Calibri"/>
          <w:b/>
          <w:bCs/>
          <w:szCs w:val="22"/>
        </w:rPr>
      </w:pPr>
    </w:p>
    <w:p w:rsidR="004D5010" w:rsidRPr="004D5010" w:rsidRDefault="004D5010" w:rsidP="009F5A40">
      <w:pPr>
        <w:kinsoku w:val="0"/>
        <w:overflowPunct w:val="0"/>
        <w:autoSpaceDE w:val="0"/>
        <w:autoSpaceDN w:val="0"/>
        <w:adjustRightInd w:val="0"/>
        <w:spacing w:after="0" w:line="630" w:lineRule="exact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lastRenderedPageBreak/>
        <w:t>Chapter</w:t>
      </w:r>
      <w:r w:rsidRPr="004D5010">
        <w:rPr>
          <w:rFonts w:ascii="Calibri Light" w:hAnsi="Calibri Light" w:cs="Calibri Light"/>
          <w:spacing w:val="-34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1</w:t>
      </w:r>
    </w:p>
    <w:p w:rsidR="009F5A40" w:rsidRDefault="004D5010" w:rsidP="0073041B">
      <w:pPr>
        <w:kinsoku w:val="0"/>
        <w:overflowPunct w:val="0"/>
        <w:autoSpaceDE w:val="0"/>
        <w:autoSpaceDN w:val="0"/>
        <w:adjustRightInd w:val="0"/>
        <w:spacing w:before="453" w:after="0" w:line="240" w:lineRule="auto"/>
        <w:ind w:left="103"/>
        <w:rPr>
          <w:rFonts w:ascii="Calibri" w:hAnsi="Calibri" w:cs="Calibri"/>
          <w:sz w:val="72"/>
          <w:szCs w:val="72"/>
        </w:rPr>
      </w:pPr>
      <w:r w:rsidRPr="004D5010">
        <w:rPr>
          <w:rFonts w:ascii="Calibri" w:hAnsi="Calibri" w:cs="Calibri"/>
          <w:sz w:val="72"/>
          <w:szCs w:val="72"/>
        </w:rPr>
        <w:t>Introduction</w:t>
      </w:r>
    </w:p>
    <w:p w:rsidR="0073041B" w:rsidRPr="004D5010" w:rsidRDefault="0073041B" w:rsidP="00B600E9">
      <w:pPr>
        <w:kinsoku w:val="0"/>
        <w:overflowPunct w:val="0"/>
        <w:autoSpaceDE w:val="0"/>
        <w:autoSpaceDN w:val="0"/>
        <w:adjustRightInd w:val="0"/>
        <w:spacing w:before="453" w:after="0" w:line="240" w:lineRule="auto"/>
        <w:rPr>
          <w:rFonts w:ascii="Calibri" w:hAnsi="Calibri" w:cs="Calibri"/>
          <w:sz w:val="72"/>
          <w:szCs w:val="72"/>
        </w:rPr>
      </w:pPr>
    </w:p>
    <w:p w:rsidR="004D5010" w:rsidRPr="004D5010" w:rsidRDefault="004D5010" w:rsidP="001155E0">
      <w:pPr>
        <w:numPr>
          <w:ilvl w:val="1"/>
          <w:numId w:val="21"/>
        </w:numPr>
        <w:tabs>
          <w:tab w:val="left" w:pos="11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hanging="1080"/>
        <w:outlineLvl w:val="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Problem</w:t>
      </w:r>
      <w:r w:rsidRPr="004D5010">
        <w:rPr>
          <w:rFonts w:ascii="Calibri" w:hAnsi="Calibri" w:cs="Calibri"/>
          <w:spacing w:val="-18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Statement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4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objective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is to</w:t>
      </w:r>
      <w:r w:rsidRPr="004D5010">
        <w:rPr>
          <w:rFonts w:ascii="Calibri" w:hAnsi="Calibri" w:cs="Calibri"/>
          <w:spacing w:val="-1"/>
          <w:sz w:val="28"/>
        </w:rPr>
        <w:t xml:space="preserve"> 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amount.</w:t>
      </w:r>
      <w:r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You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</w:t>
      </w:r>
      <w:r w:rsidRPr="004D5010">
        <w:rPr>
          <w:rFonts w:ascii="Calibri" w:hAnsi="Calibri" w:cs="Calibri"/>
          <w:spacing w:val="-1"/>
          <w:sz w:val="28"/>
        </w:rPr>
        <w:t xml:space="preserve"> 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rental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start-up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company. You have successfully </w:t>
      </w:r>
      <w:r w:rsidRPr="004D5010">
        <w:rPr>
          <w:rFonts w:ascii="Calibri" w:hAnsi="Calibri" w:cs="Calibri"/>
          <w:spacing w:val="-2"/>
          <w:sz w:val="28"/>
        </w:rPr>
        <w:t>run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pilot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now</w:t>
      </w:r>
      <w:r w:rsidRPr="004D5010">
        <w:rPr>
          <w:rFonts w:ascii="Calibri" w:hAnsi="Calibri" w:cs="Calibri"/>
          <w:spacing w:val="48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launch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your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service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across 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country. You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collected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historical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6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your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pilot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have </w:t>
      </w:r>
      <w:r w:rsidRPr="004D5010">
        <w:rPr>
          <w:rFonts w:ascii="Calibri" w:hAnsi="Calibri" w:cs="Calibri"/>
          <w:sz w:val="28"/>
        </w:rPr>
        <w:t>a</w:t>
      </w:r>
      <w:r w:rsidRPr="004D5010">
        <w:rPr>
          <w:rFonts w:ascii="Calibri" w:hAnsi="Calibri" w:cs="Calibri"/>
          <w:spacing w:val="-1"/>
          <w:sz w:val="28"/>
        </w:rPr>
        <w:t xml:space="preserve"> requirement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apply analytics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prediction.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You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need</w:t>
      </w:r>
      <w:r w:rsidRPr="004D5010">
        <w:rPr>
          <w:rFonts w:ascii="Calibri" w:hAnsi="Calibri" w:cs="Calibri"/>
          <w:spacing w:val="6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design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</w:t>
      </w:r>
      <w:r w:rsidRPr="004D5010">
        <w:rPr>
          <w:rFonts w:ascii="Calibri" w:hAnsi="Calibri" w:cs="Calibri"/>
          <w:spacing w:val="-1"/>
          <w:sz w:val="28"/>
        </w:rPr>
        <w:t xml:space="preserve"> system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predicts 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amount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for 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city.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1155E0">
      <w:pPr>
        <w:numPr>
          <w:ilvl w:val="1"/>
          <w:numId w:val="21"/>
        </w:numPr>
        <w:tabs>
          <w:tab w:val="left" w:pos="11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hanging="1080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Data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Attributes: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·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56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pickup_datetime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timestamp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indicating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started.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56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pickup_longitude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float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for </w:t>
      </w:r>
      <w:r w:rsidRPr="004D5010">
        <w:rPr>
          <w:rFonts w:ascii="Calibri" w:hAnsi="Calibri" w:cs="Calibri"/>
          <w:spacing w:val="-2"/>
          <w:sz w:val="28"/>
        </w:rPr>
        <w:t xml:space="preserve">longitude </w:t>
      </w:r>
      <w:r w:rsidRPr="004D5010">
        <w:rPr>
          <w:rFonts w:ascii="Calibri" w:hAnsi="Calibri" w:cs="Calibri"/>
          <w:spacing w:val="-1"/>
          <w:sz w:val="28"/>
        </w:rPr>
        <w:t>coordinate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started.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pickup_latitude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float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 latitude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coordinate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z w:val="28"/>
        </w:rPr>
        <w:t xml:space="preserve"> ride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started.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56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dropoff_longitude</w:t>
      </w:r>
      <w:r w:rsidRPr="004D5010">
        <w:rPr>
          <w:rFonts w:ascii="Calibri" w:hAnsi="Calibri" w:cs="Calibri"/>
          <w:sz w:val="28"/>
        </w:rPr>
        <w:t xml:space="preserve"> -</w:t>
      </w:r>
      <w:r w:rsidRPr="004D5010">
        <w:rPr>
          <w:rFonts w:ascii="Calibri" w:hAnsi="Calibri" w:cs="Calibri"/>
          <w:spacing w:val="-1"/>
          <w:sz w:val="28"/>
        </w:rPr>
        <w:t xml:space="preserve"> float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for </w:t>
      </w:r>
      <w:r w:rsidRPr="004D5010">
        <w:rPr>
          <w:rFonts w:ascii="Calibri" w:hAnsi="Calibri" w:cs="Calibri"/>
          <w:spacing w:val="-2"/>
          <w:sz w:val="28"/>
        </w:rPr>
        <w:t xml:space="preserve">longitude </w:t>
      </w:r>
      <w:r w:rsidRPr="004D5010">
        <w:rPr>
          <w:rFonts w:ascii="Calibri" w:hAnsi="Calibri" w:cs="Calibri"/>
          <w:spacing w:val="-1"/>
          <w:sz w:val="28"/>
        </w:rPr>
        <w:t>coordinate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ended.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56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dropoff_latitude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float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latitude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coordinate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ended.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an </w:t>
      </w:r>
      <w:r w:rsidRPr="004D5010">
        <w:rPr>
          <w:rFonts w:ascii="Calibri" w:hAnsi="Calibri" w:cs="Calibri"/>
          <w:spacing w:val="-1"/>
          <w:sz w:val="28"/>
        </w:rPr>
        <w:t>integer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indicating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number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passengers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ride.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740" w:bottom="280" w:left="180" w:header="720" w:footer="720" w:gutter="0"/>
          <w:cols w:space="720" w:equalWidth="0">
            <w:col w:w="10990"/>
          </w:cols>
          <w:noEndnote/>
        </w:sect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630" w:lineRule="exact"/>
        <w:ind w:left="103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lastRenderedPageBreak/>
        <w:t>Chapter</w:t>
      </w:r>
      <w:r w:rsidRPr="004D5010">
        <w:rPr>
          <w:rFonts w:ascii="Calibri Light" w:hAnsi="Calibri Light" w:cs="Calibri Light"/>
          <w:spacing w:val="-34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2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51" w:after="0" w:line="240" w:lineRule="auto"/>
        <w:ind w:left="103"/>
        <w:rPr>
          <w:rFonts w:ascii="Calibri" w:hAnsi="Calibri" w:cs="Calibri"/>
          <w:sz w:val="72"/>
          <w:szCs w:val="72"/>
        </w:rPr>
      </w:pPr>
      <w:r w:rsidRPr="004D5010">
        <w:rPr>
          <w:rFonts w:ascii="Calibri" w:hAnsi="Calibri" w:cs="Calibri"/>
          <w:sz w:val="72"/>
          <w:szCs w:val="72"/>
        </w:rPr>
        <w:t>Methodology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42" w:after="0" w:line="240" w:lineRule="auto"/>
        <w:ind w:left="103"/>
        <w:outlineLvl w:val="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z w:val="36"/>
          <w:szCs w:val="36"/>
        </w:rPr>
        <w:t xml:space="preserve">2.1           </w:t>
      </w:r>
      <w:r w:rsidRPr="004D5010">
        <w:rPr>
          <w:rFonts w:ascii="Calibri" w:hAnsi="Calibri" w:cs="Calibri"/>
          <w:spacing w:val="7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Pre-Processing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pre-processing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first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any type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feel</w:t>
      </w:r>
      <w:r w:rsidRPr="004D5010">
        <w:rPr>
          <w:rFonts w:ascii="Calibri" w:hAnsi="Calibri" w:cs="Calibri"/>
          <w:spacing w:val="-1"/>
          <w:sz w:val="28"/>
        </w:rPr>
        <w:t xml:space="preserve">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data.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by </w:t>
      </w:r>
      <w:r w:rsidRPr="004D5010">
        <w:rPr>
          <w:rFonts w:ascii="Calibri" w:hAnsi="Calibri" w:cs="Calibri"/>
          <w:sz w:val="28"/>
        </w:rPr>
        <w:t>looking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plots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independent</w:t>
      </w:r>
      <w:r w:rsidRPr="004D5010">
        <w:rPr>
          <w:rFonts w:ascii="Calibri" w:hAnsi="Calibri" w:cs="Calibri"/>
          <w:sz w:val="28"/>
        </w:rPr>
        <w:t xml:space="preserve"> 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vs</w:t>
      </w:r>
      <w:r w:rsidRPr="004D5010">
        <w:rPr>
          <w:rFonts w:ascii="Calibri" w:hAnsi="Calibri" w:cs="Calibri"/>
          <w:spacing w:val="-1"/>
          <w:sz w:val="28"/>
        </w:rPr>
        <w:t xml:space="preserve"> 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variables. 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is</w:t>
      </w:r>
      <w:r w:rsidRPr="004D5010">
        <w:rPr>
          <w:rFonts w:ascii="Calibri" w:hAnsi="Calibri" w:cs="Calibri"/>
          <w:spacing w:val="6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messy,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try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improve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 sorting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deleting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extra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rows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columns.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called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as</w:t>
      </w:r>
      <w:r w:rsidRPr="004D5010">
        <w:rPr>
          <w:rFonts w:ascii="Calibri" w:hAnsi="Calibri" w:cs="Calibri"/>
          <w:spacing w:val="5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Exploratory 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Analysis. 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generally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involves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cleaning,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merging,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sorting,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looking</w:t>
      </w:r>
      <w:r w:rsidRPr="004D5010">
        <w:rPr>
          <w:rFonts w:ascii="Calibri" w:hAnsi="Calibri" w:cs="Calibri"/>
          <w:spacing w:val="6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outlier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analysis, looking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missing values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data,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imputing 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if </w:t>
      </w:r>
      <w:r w:rsidRPr="004D5010">
        <w:rPr>
          <w:rFonts w:ascii="Calibri" w:hAnsi="Calibri" w:cs="Calibri"/>
          <w:spacing w:val="-1"/>
          <w:sz w:val="28"/>
        </w:rPr>
        <w:t>found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various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methods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such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as </w:t>
      </w:r>
      <w:r w:rsidRPr="004D5010">
        <w:rPr>
          <w:rFonts w:ascii="Calibri" w:hAnsi="Calibri" w:cs="Calibri"/>
          <w:spacing w:val="-1"/>
          <w:sz w:val="28"/>
        </w:rPr>
        <w:t>mean,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median,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KNN </w:t>
      </w:r>
      <w:r w:rsidRPr="004D5010">
        <w:rPr>
          <w:rFonts w:ascii="Calibri" w:hAnsi="Calibri" w:cs="Calibri"/>
          <w:spacing w:val="-1"/>
          <w:sz w:val="28"/>
        </w:rPr>
        <w:t>imputation,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etc.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480" w:lineRule="auto"/>
        <w:ind w:left="103" w:right="746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720" w:bottom="280" w:left="180" w:header="720" w:footer="720" w:gutter="0"/>
          <w:cols w:space="720" w:equalWidth="0">
            <w:col w:w="11010"/>
          </w:cols>
          <w:noEndnote/>
        </w:sectPr>
      </w:pPr>
      <w:r w:rsidRPr="004D5010">
        <w:rPr>
          <w:rFonts w:ascii="Calibri" w:hAnsi="Calibri" w:cs="Calibri"/>
          <w:spacing w:val="-1"/>
          <w:sz w:val="28"/>
        </w:rPr>
        <w:t>Further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look</w:t>
      </w:r>
      <w:r w:rsidRPr="004D5010">
        <w:rPr>
          <w:rFonts w:ascii="Calibri" w:hAnsi="Calibri" w:cs="Calibri"/>
          <w:spacing w:val="-2"/>
          <w:sz w:val="28"/>
        </w:rPr>
        <w:t xml:space="preserve"> into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Pre-Processing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steps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was involved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="007602A1">
        <w:rPr>
          <w:rFonts w:ascii="Calibri" w:hAnsi="Calibri" w:cs="Calibri"/>
          <w:sz w:val="28"/>
        </w:rPr>
        <w:t>.</w:t>
      </w:r>
    </w:p>
    <w:p w:rsidR="007602A1" w:rsidRDefault="007602A1" w:rsidP="007602A1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Getting feel of data via visualization: </w:t>
      </w:r>
    </w:p>
    <w:p w:rsidR="007602A1" w:rsidRDefault="007602A1" w:rsidP="007602A1">
      <w:pPr>
        <w:pStyle w:val="Default"/>
        <w:pageBreakBefore/>
        <w:rPr>
          <w:sz w:val="22"/>
          <w:szCs w:val="22"/>
        </w:rPr>
      </w:pPr>
      <w:r>
        <w:rPr>
          <w:rFonts w:cstheme="minorBidi"/>
          <w:color w:val="auto"/>
          <w:sz w:val="28"/>
          <w:szCs w:val="28"/>
        </w:rPr>
        <w:lastRenderedPageBreak/>
        <w:t xml:space="preserve">Some Histogram plots from seaborn library for each individual variable created using </w:t>
      </w:r>
      <w:proofErr w:type="gramStart"/>
      <w:r>
        <w:rPr>
          <w:rFonts w:cstheme="minorBidi"/>
          <w:color w:val="auto"/>
          <w:sz w:val="28"/>
          <w:szCs w:val="28"/>
        </w:rPr>
        <w:t>distplot(</w:t>
      </w:r>
      <w:proofErr w:type="gramEnd"/>
      <w:r>
        <w:rPr>
          <w:rFonts w:cstheme="minorBidi"/>
          <w:color w:val="auto"/>
          <w:sz w:val="28"/>
          <w:szCs w:val="28"/>
        </w:rPr>
        <w:t xml:space="preserve">) method. </w:t>
      </w:r>
    </w:p>
    <w:p w:rsidR="007602A1" w:rsidRDefault="007602A1" w:rsidP="007602A1">
      <w:pPr>
        <w:pStyle w:val="Default"/>
        <w:rPr>
          <w:b/>
          <w:bCs/>
          <w:sz w:val="22"/>
          <w:szCs w:val="22"/>
        </w:rPr>
      </w:pPr>
    </w:p>
    <w:p w:rsidR="007602A1" w:rsidRDefault="007602A1" w:rsidP="007602A1">
      <w:pPr>
        <w:pStyle w:val="Default"/>
        <w:rPr>
          <w:sz w:val="22"/>
          <w:szCs w:val="22"/>
        </w:rPr>
      </w:pPr>
      <w:r>
        <w:rPr>
          <w:color w:val="7E7E7E"/>
          <w:sz w:val="22"/>
          <w:szCs w:val="22"/>
        </w:rPr>
        <w:t xml:space="preserve"> </w:t>
      </w:r>
    </w:p>
    <w:p w:rsidR="007602A1" w:rsidRDefault="007602A1" w:rsidP="007602A1">
      <w:pPr>
        <w:pStyle w:val="Default"/>
        <w:rPr>
          <w:rFonts w:cstheme="minorBidi"/>
          <w:color w:val="auto"/>
        </w:rPr>
      </w:pPr>
      <w:r>
        <w:rPr>
          <w:rFonts w:cstheme="minorBidi"/>
          <w:noProof/>
          <w:color w:val="auto"/>
          <w:lang w:val="en-US" w:eastAsia="en-US" w:bidi="ar-SA"/>
        </w:rPr>
        <w:drawing>
          <wp:inline distT="0" distB="0" distL="0" distR="0">
            <wp:extent cx="7173239" cy="5018567"/>
            <wp:effectExtent l="19050" t="0" r="8611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944" cy="502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pageBreakBefore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lastRenderedPageBreak/>
        <w:t xml:space="preserve">Some Jointplots: </w:t>
      </w:r>
    </w:p>
    <w:p w:rsidR="007602A1" w:rsidRDefault="007602A1" w:rsidP="007602A1">
      <w:pPr>
        <w:pStyle w:val="Default"/>
        <w:spacing w:after="44"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t xml:space="preserve">• They are used for Bivariate Analysis. </w:t>
      </w:r>
    </w:p>
    <w:p w:rsidR="007602A1" w:rsidRDefault="007602A1" w:rsidP="007602A1">
      <w:pPr>
        <w:pStyle w:val="Default"/>
        <w:spacing w:after="44"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t xml:space="preserve">• Also, we have annotated Pearson correlation coefficient and p value. </w:t>
      </w:r>
    </w:p>
    <w:p w:rsidR="007602A1" w:rsidRDefault="007602A1" w:rsidP="007602A1">
      <w:pPr>
        <w:pStyle w:val="Default"/>
        <w:spacing w:after="44"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t xml:space="preserve">• Plotted only for numerical/continuous variables </w:t>
      </w:r>
    </w:p>
    <w:p w:rsidR="007602A1" w:rsidRDefault="00C8459C" w:rsidP="007602A1">
      <w:pPr>
        <w:pStyle w:val="Default"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t>•Target variable ‘fare_amount’ v</w:t>
      </w:r>
      <w:r w:rsidR="007602A1">
        <w:rPr>
          <w:rFonts w:cstheme="minorBidi"/>
          <w:color w:val="auto"/>
          <w:sz w:val="28"/>
          <w:szCs w:val="28"/>
        </w:rPr>
        <w:t xml:space="preserve">s each numerical variable. </w:t>
      </w:r>
    </w:p>
    <w:p w:rsidR="007602A1" w:rsidRDefault="007602A1" w:rsidP="007602A1">
      <w:pPr>
        <w:pStyle w:val="Default"/>
        <w:rPr>
          <w:rFonts w:cstheme="minorBidi"/>
          <w:color w:val="auto"/>
          <w:sz w:val="28"/>
          <w:szCs w:val="28"/>
        </w:rPr>
      </w:pPr>
    </w:p>
    <w:p w:rsidR="007602A1" w:rsidRDefault="007602A1" w:rsidP="007602A1">
      <w:pPr>
        <w:pStyle w:val="Default"/>
        <w:rPr>
          <w:sz w:val="22"/>
          <w:szCs w:val="22"/>
        </w:rPr>
      </w:pPr>
      <w:r>
        <w:rPr>
          <w:b/>
          <w:bCs/>
          <w:noProof/>
          <w:color w:val="auto"/>
          <w:sz w:val="22"/>
          <w:szCs w:val="22"/>
          <w:lang w:val="en-US" w:eastAsia="en-US" w:bidi="ar-SA"/>
        </w:rPr>
        <w:drawing>
          <wp:inline distT="0" distB="0" distL="0" distR="0">
            <wp:extent cx="2989964" cy="2908446"/>
            <wp:effectExtent l="19050" t="0" r="88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755" cy="290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auto"/>
          <w:sz w:val="22"/>
          <w:szCs w:val="22"/>
        </w:rPr>
        <w:t xml:space="preserve">   </w:t>
      </w:r>
      <w:r>
        <w:rPr>
          <w:b/>
          <w:bCs/>
          <w:noProof/>
          <w:color w:val="auto"/>
          <w:sz w:val="22"/>
          <w:szCs w:val="22"/>
        </w:rPr>
        <w:t xml:space="preserve">         </w:t>
      </w:r>
      <w:r>
        <w:rPr>
          <w:b/>
          <w:bCs/>
          <w:noProof/>
          <w:color w:val="auto"/>
          <w:sz w:val="22"/>
          <w:szCs w:val="22"/>
          <w:lang w:val="en-US" w:eastAsia="en-US" w:bidi="ar-SA"/>
        </w:rPr>
        <w:drawing>
          <wp:inline distT="0" distB="0" distL="0" distR="0">
            <wp:extent cx="2926169" cy="2838791"/>
            <wp:effectExtent l="19050" t="0" r="7531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9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A1" w:rsidRDefault="007602A1" w:rsidP="007602A1">
      <w:pPr>
        <w:pStyle w:val="Default"/>
        <w:rPr>
          <w:rFonts w:cstheme="minorBidi"/>
          <w:color w:val="auto"/>
        </w:rPr>
      </w:pPr>
      <w:r>
        <w:rPr>
          <w:rFonts w:cstheme="minorBidi"/>
          <w:noProof/>
          <w:color w:val="auto"/>
          <w:lang w:val="en-US" w:eastAsia="en-US" w:bidi="ar-SA"/>
        </w:rPr>
        <w:drawing>
          <wp:inline distT="0" distB="0" distL="0" distR="0">
            <wp:extent cx="2989329" cy="2907829"/>
            <wp:effectExtent l="19050" t="0" r="1521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20" cy="290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Bidi"/>
          <w:color w:val="auto"/>
        </w:rPr>
        <w:t xml:space="preserve">     </w:t>
      </w:r>
      <w:r>
        <w:rPr>
          <w:rFonts w:cstheme="minorBidi"/>
          <w:noProof/>
          <w:color w:val="auto"/>
          <w:lang w:val="en-US" w:eastAsia="en-US" w:bidi="ar-SA"/>
        </w:rPr>
        <w:drawing>
          <wp:inline distT="0" distB="0" distL="0" distR="0">
            <wp:extent cx="2988694" cy="2875940"/>
            <wp:effectExtent l="19050" t="0" r="215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381" cy="287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CE40E5" w:rsidRDefault="00CE40E5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sz w:val="28"/>
        </w:rPr>
      </w:pPr>
    </w:p>
    <w:p w:rsidR="00CE40E5" w:rsidRDefault="00CE40E5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sz w:val="28"/>
        </w:rPr>
      </w:pPr>
    </w:p>
    <w:p w:rsidR="00CE40E5" w:rsidRDefault="00CE40E5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sz w:val="28"/>
        </w:rPr>
      </w:pPr>
    </w:p>
    <w:p w:rsidR="00CE40E5" w:rsidRDefault="00CE40E5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sz w:val="28"/>
        </w:rPr>
      </w:pPr>
    </w:p>
    <w:p w:rsidR="007602A1" w:rsidRPr="004D5010" w:rsidRDefault="007602A1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outlineLvl w:val="4"/>
        <w:rPr>
          <w:rFonts w:ascii="Calibri" w:hAnsi="Calibri" w:cs="Calibri"/>
          <w:sz w:val="28"/>
        </w:rPr>
        <w:sectPr w:rsidR="007602A1" w:rsidRPr="004D5010">
          <w:type w:val="continuous"/>
          <w:pgSz w:w="11910" w:h="16840"/>
          <w:pgMar w:top="660" w:right="1680" w:bottom="280" w:left="180" w:header="720" w:footer="720" w:gutter="0"/>
          <w:cols w:space="720"/>
          <w:noEndnote/>
        </w:sectPr>
      </w:pPr>
    </w:p>
    <w:p w:rsidR="00CE40E5" w:rsidRDefault="007602A1" w:rsidP="00F4129D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  <w:r>
        <w:rPr>
          <w:rFonts w:ascii="Times New Roman" w:hAnsi="Times New Roman" w:cs="Vrinda"/>
          <w:noProof/>
          <w:sz w:val="18"/>
          <w:szCs w:val="18"/>
          <w:lang w:val="en-US" w:eastAsia="en-US" w:bidi="ar-SA"/>
        </w:rPr>
        <w:lastRenderedPageBreak/>
        <w:drawing>
          <wp:inline distT="0" distB="0" distL="0" distR="0">
            <wp:extent cx="6851650" cy="6332409"/>
            <wp:effectExtent l="1905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633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29D" w:rsidRPr="00F4129D" w:rsidRDefault="00F4129D" w:rsidP="00F4129D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</w:p>
    <w:p w:rsidR="007602A1" w:rsidRDefault="007602A1" w:rsidP="007602A1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sz w:val="28"/>
        </w:rPr>
      </w:pPr>
      <w:r>
        <w:rPr>
          <w:sz w:val="28"/>
        </w:rPr>
        <w:t>Pairwise Plots for all Numerical variables:</w:t>
      </w:r>
    </w:p>
    <w:p w:rsidR="007602A1" w:rsidRDefault="007602A1" w:rsidP="007602A1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rFonts w:ascii="Calibri" w:hAnsi="Calibri" w:cs="Calibri"/>
          <w:color w:val="000000"/>
          <w:szCs w:val="22"/>
        </w:rPr>
      </w:pPr>
      <w:r>
        <w:rPr>
          <w:rFonts w:ascii="Calibri" w:hAnsi="Calibri" w:cs="Calibri"/>
          <w:noProof/>
          <w:color w:val="000000"/>
          <w:szCs w:val="22"/>
          <w:lang w:val="en-US" w:eastAsia="en-US" w:bidi="ar-SA"/>
        </w:rPr>
        <w:drawing>
          <wp:inline distT="0" distB="0" distL="0" distR="0">
            <wp:extent cx="6700727" cy="5273748"/>
            <wp:effectExtent l="19050" t="0" r="487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736" cy="527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9C" w:rsidRPr="004D5010" w:rsidRDefault="00C8459C" w:rsidP="007602A1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100" w:lineRule="exact"/>
        <w:rPr>
          <w:rFonts w:ascii="Times New Roman" w:hAnsi="Times New Roman" w:cs="Vrinda"/>
          <w:sz w:val="10"/>
          <w:szCs w:val="10"/>
        </w:rPr>
      </w:pPr>
    </w:p>
    <w:p w:rsidR="004D5010" w:rsidRPr="004D5010" w:rsidRDefault="004D5010" w:rsidP="001155E0">
      <w:pPr>
        <w:numPr>
          <w:ilvl w:val="2"/>
          <w:numId w:val="20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ind w:hanging="1440"/>
        <w:outlineLvl w:val="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z w:val="36"/>
          <w:szCs w:val="36"/>
        </w:rPr>
        <w:t>Removing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values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which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z w:val="36"/>
          <w:szCs w:val="36"/>
        </w:rPr>
        <w:t>are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not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within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z w:val="36"/>
          <w:szCs w:val="36"/>
        </w:rPr>
        <w:t>desired</w:t>
      </w:r>
      <w:r w:rsidRPr="004D5010">
        <w:rPr>
          <w:rFonts w:ascii="Calibri" w:hAnsi="Calibri" w:cs="Calibri"/>
          <w:spacing w:val="-7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range(outlier)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74" w:after="0" w:line="240" w:lineRule="auto"/>
        <w:ind w:left="1476"/>
        <w:rPr>
          <w:rFonts w:ascii="Calibri" w:hAnsi="Calibri" w:cs="Calibri"/>
          <w:spacing w:val="-1"/>
          <w:sz w:val="36"/>
          <w:szCs w:val="36"/>
        </w:rPr>
      </w:pPr>
      <w:proofErr w:type="gramStart"/>
      <w:r w:rsidRPr="004D5010">
        <w:rPr>
          <w:rFonts w:ascii="Calibri" w:hAnsi="Calibri" w:cs="Calibri"/>
          <w:spacing w:val="-1"/>
          <w:sz w:val="36"/>
          <w:szCs w:val="36"/>
        </w:rPr>
        <w:t>depending</w:t>
      </w:r>
      <w:proofErr w:type="gramEnd"/>
      <w:r w:rsidRPr="004D5010">
        <w:rPr>
          <w:rFonts w:ascii="Calibri" w:hAnsi="Calibri" w:cs="Calibri"/>
          <w:spacing w:val="-5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upon</w:t>
      </w:r>
      <w:r w:rsidRPr="004D5010">
        <w:rPr>
          <w:rFonts w:ascii="Calibri" w:hAnsi="Calibri" w:cs="Calibri"/>
          <w:spacing w:val="-4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basic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understanding</w:t>
      </w:r>
      <w:r w:rsidRPr="004D5010">
        <w:rPr>
          <w:rFonts w:ascii="Calibri" w:hAnsi="Calibri" w:cs="Calibri"/>
          <w:spacing w:val="-5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of</w:t>
      </w:r>
      <w:r w:rsidRPr="004D5010">
        <w:rPr>
          <w:rFonts w:ascii="Calibri" w:hAnsi="Calibri" w:cs="Calibri"/>
          <w:spacing w:val="-4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dataset.</w:t>
      </w:r>
    </w:p>
    <w:p w:rsidR="00A45AD4" w:rsidRPr="004D5010" w:rsidRDefault="00A45AD4" w:rsidP="004D5010">
      <w:pPr>
        <w:kinsoku w:val="0"/>
        <w:overflowPunct w:val="0"/>
        <w:autoSpaceDE w:val="0"/>
        <w:autoSpaceDN w:val="0"/>
        <w:adjustRightInd w:val="0"/>
        <w:spacing w:before="74" w:after="0" w:line="240" w:lineRule="auto"/>
        <w:ind w:left="1476"/>
        <w:rPr>
          <w:rFonts w:ascii="Calibri" w:hAnsi="Calibri" w:cs="Calibri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64" w:after="0" w:line="240" w:lineRule="auto"/>
        <w:ind w:left="103"/>
        <w:outlineLvl w:val="4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step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remove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z w:val="28"/>
        </w:rPr>
        <w:t xml:space="preserve"> variable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within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desired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range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5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consider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them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as </w:t>
      </w:r>
      <w:r w:rsidRPr="004D5010">
        <w:rPr>
          <w:rFonts w:ascii="Calibri" w:hAnsi="Calibri" w:cs="Calibri"/>
          <w:spacing w:val="-1"/>
          <w:sz w:val="28"/>
        </w:rPr>
        <w:t>outliers depending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upon basic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understanding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all </w:t>
      </w:r>
      <w:r w:rsidRPr="004D5010">
        <w:rPr>
          <w:rFonts w:ascii="Calibri" w:hAnsi="Calibri" w:cs="Calibri"/>
          <w:spacing w:val="-2"/>
          <w:sz w:val="28"/>
        </w:rPr>
        <w:t xml:space="preserve">the </w:t>
      </w:r>
      <w:r w:rsidRPr="004D5010">
        <w:rPr>
          <w:rFonts w:ascii="Calibri" w:hAnsi="Calibri" w:cs="Calibri"/>
          <w:sz w:val="28"/>
        </w:rPr>
        <w:t>variables.</w:t>
      </w:r>
    </w:p>
    <w:p w:rsidR="00C8459C" w:rsidRDefault="00C8459C" w:rsidP="00A45AD4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44"/>
        <w:rPr>
          <w:rFonts w:ascii="Calibri" w:hAnsi="Calibri" w:cs="Calibri"/>
          <w:sz w:val="28"/>
        </w:rPr>
      </w:pPr>
    </w:p>
    <w:p w:rsidR="009F5A40" w:rsidRDefault="009F5A40" w:rsidP="001155E0">
      <w:pPr>
        <w:numPr>
          <w:ilvl w:val="2"/>
          <w:numId w:val="18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ind w:hanging="1440"/>
        <w:outlineLvl w:val="2"/>
        <w:rPr>
          <w:rFonts w:ascii="Calibri" w:hAnsi="Calibri" w:cs="Calibri"/>
          <w:spacing w:val="-1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Outlier</w:t>
      </w:r>
      <w:r w:rsidRPr="004D5010">
        <w:rPr>
          <w:rFonts w:ascii="Calibri" w:hAnsi="Calibri" w:cs="Calibri"/>
          <w:spacing w:val="-5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Analysis</w:t>
      </w:r>
    </w:p>
    <w:p w:rsidR="00A45AD4" w:rsidRDefault="00A45AD4" w:rsidP="00A45AD4">
      <w:p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</w:p>
    <w:p w:rsidR="00A45AD4" w:rsidRDefault="00A45AD4" w:rsidP="00A45AD4">
      <w:p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>
        <w:rPr>
          <w:rFonts w:ascii="Calibri" w:hAnsi="Calibri" w:cs="Calibri"/>
          <w:spacing w:val="-1"/>
          <w:sz w:val="36"/>
          <w:szCs w:val="36"/>
        </w:rPr>
        <w:t>Removing the below outliers:</w:t>
      </w:r>
    </w:p>
    <w:p w:rsidR="00A45AD4" w:rsidRPr="00CE40E5" w:rsidRDefault="00A45AD4" w:rsidP="001155E0">
      <w:pPr>
        <w:pStyle w:val="ListParagraph"/>
        <w:numPr>
          <w:ilvl w:val="0"/>
          <w:numId w:val="22"/>
        </w:numPr>
        <w:tabs>
          <w:tab w:val="left" w:pos="1544"/>
        </w:tabs>
        <w:kinsoku w:val="0"/>
        <w:overflowPunct w:val="0"/>
        <w:spacing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Fare amount has a negative value, which doesn't make sense. A price amount cannot be </w:t>
      </w:r>
      <w:r w:rsidR="00CE40E5" w:rsidRPr="00CE40E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(</w:t>
      </w:r>
      <w:r w:rsidRPr="00CE40E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-ve</w:t>
      </w:r>
      <w:r w:rsidR="00CE40E5" w:rsidRPr="00CE40E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)</w:t>
      </w:r>
      <w:r w:rsidRPr="00CE40E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 and also cannot be 0. So we will remove these fields</w:t>
      </w:r>
    </w:p>
    <w:p w:rsidR="004314ED" w:rsidRPr="004314ED" w:rsidRDefault="004314ED" w:rsidP="001155E0">
      <w:pPr>
        <w:pStyle w:val="ListParagraph"/>
        <w:numPr>
          <w:ilvl w:val="0"/>
          <w:numId w:val="22"/>
        </w:numPr>
        <w:tabs>
          <w:tab w:val="left" w:pos="1544"/>
        </w:tabs>
        <w:kinsoku w:val="0"/>
        <w:overflowPunct w:val="0"/>
        <w:spacing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Passenger count cannot be &lt;1 or &gt;6.</w:t>
      </w:r>
    </w:p>
    <w:p w:rsidR="007B132D" w:rsidRPr="003E4DF0" w:rsidRDefault="004314ED" w:rsidP="001155E0">
      <w:pPr>
        <w:pStyle w:val="ListParagraph"/>
        <w:numPr>
          <w:ilvl w:val="0"/>
          <w:numId w:val="22"/>
        </w:numPr>
        <w:tabs>
          <w:tab w:val="left" w:pos="1544"/>
        </w:tabs>
        <w:kinsoku w:val="0"/>
        <w:overflowPunct w:val="0"/>
        <w:spacing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Latitudes range from -90 to 90.Longitudes range from -180 to 180. Removing which does not satisfy these ranges.</w:t>
      </w:r>
      <w:r w:rsidR="005F0EC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 Also co-ordinate</w:t>
      </w:r>
      <w:r w:rsidR="00314C67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s</w:t>
      </w:r>
      <w:r w:rsidR="005F0EC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 cannot be 0.</w:t>
      </w:r>
    </w:p>
    <w:p w:rsidR="007C67D4" w:rsidRDefault="007C67D4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103" w:right="35"/>
        <w:rPr>
          <w:rFonts w:ascii="Calibri" w:hAnsi="Calibri" w:cs="Calibri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103" w:right="35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z w:val="36"/>
          <w:szCs w:val="36"/>
        </w:rPr>
        <w:t xml:space="preserve">2.1.2       </w:t>
      </w:r>
      <w:r w:rsidRPr="004D5010">
        <w:rPr>
          <w:rFonts w:ascii="Calibri" w:hAnsi="Calibri" w:cs="Calibri"/>
          <w:spacing w:val="5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Missing</w:t>
      </w:r>
      <w:r w:rsidRPr="004D5010">
        <w:rPr>
          <w:rFonts w:ascii="Calibri" w:hAnsi="Calibri" w:cs="Calibri"/>
          <w:sz w:val="36"/>
          <w:szCs w:val="36"/>
        </w:rPr>
        <w:t xml:space="preserve"> value </w:t>
      </w:r>
      <w:r w:rsidRPr="004D5010">
        <w:rPr>
          <w:rFonts w:ascii="Calibri" w:hAnsi="Calibri" w:cs="Calibri"/>
          <w:spacing w:val="-2"/>
          <w:sz w:val="36"/>
          <w:szCs w:val="36"/>
        </w:rPr>
        <w:t>Analysis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196D14" w:rsidRDefault="00196D14" w:rsidP="00196D14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8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t>I</w:t>
      </w:r>
      <w:r w:rsidR="004D5010" w:rsidRPr="004D5010">
        <w:rPr>
          <w:rFonts w:ascii="Calibri" w:hAnsi="Calibri" w:cs="Calibri"/>
          <w:sz w:val="28"/>
        </w:rPr>
        <w:t>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this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dataset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we</w:t>
      </w:r>
      <w:r w:rsidR="004D5010" w:rsidRPr="004D5010">
        <w:rPr>
          <w:rFonts w:ascii="Calibri" w:hAnsi="Calibri" w:cs="Calibri"/>
          <w:spacing w:val="-1"/>
          <w:sz w:val="28"/>
        </w:rPr>
        <w:t xml:space="preserve"> have found some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missing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values.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Therefore,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we</w:t>
      </w:r>
      <w:r w:rsidR="004D5010" w:rsidRPr="004D5010">
        <w:rPr>
          <w:rFonts w:ascii="Calibri" w:hAnsi="Calibri" w:cs="Calibri"/>
          <w:spacing w:val="1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will</w:t>
      </w:r>
      <w:r w:rsidR="004D5010" w:rsidRPr="004D5010">
        <w:rPr>
          <w:rFonts w:ascii="Calibri" w:hAnsi="Calibri" w:cs="Calibri"/>
          <w:spacing w:val="-4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do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some</w:t>
      </w:r>
      <w:r w:rsidR="004D5010" w:rsidRPr="004D5010">
        <w:rPr>
          <w:rFonts w:ascii="Calibri" w:hAnsi="Calibri" w:cs="Calibri"/>
          <w:spacing w:val="69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missing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value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3"/>
          <w:sz w:val="28"/>
        </w:rPr>
        <w:t>a</w:t>
      </w:r>
      <w:r w:rsidR="004D5010" w:rsidRPr="004D5010">
        <w:rPr>
          <w:rFonts w:ascii="Calibri" w:hAnsi="Calibri" w:cs="Calibri"/>
          <w:spacing w:val="-1"/>
          <w:sz w:val="28"/>
        </w:rPr>
        <w:t>nalysis.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Before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imput</w:t>
      </w:r>
      <w:r>
        <w:rPr>
          <w:rFonts w:ascii="Calibri" w:hAnsi="Calibri" w:cs="Calibri"/>
          <w:spacing w:val="-1"/>
          <w:sz w:val="28"/>
        </w:rPr>
        <w:t>ing missing values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we</w:t>
      </w:r>
      <w:r w:rsidR="004D5010" w:rsidRPr="004D5010">
        <w:rPr>
          <w:rFonts w:ascii="Calibri" w:hAnsi="Calibri" w:cs="Calibri"/>
          <w:spacing w:val="-1"/>
          <w:sz w:val="28"/>
        </w:rPr>
        <w:t xml:space="preserve"> </w:t>
      </w:r>
      <w:r w:rsidR="00AF5A2E">
        <w:rPr>
          <w:rFonts w:ascii="Calibri" w:hAnsi="Calibri" w:cs="Calibri"/>
          <w:spacing w:val="-1"/>
          <w:sz w:val="28"/>
        </w:rPr>
        <w:t xml:space="preserve">have </w:t>
      </w:r>
      <w:r w:rsidR="004D5010" w:rsidRPr="004D5010">
        <w:rPr>
          <w:rFonts w:ascii="Calibri" w:hAnsi="Calibri" w:cs="Calibri"/>
          <w:spacing w:val="-1"/>
          <w:sz w:val="28"/>
        </w:rPr>
        <w:t>selected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random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1"/>
          <w:sz w:val="28"/>
        </w:rPr>
        <w:t>row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no-</w:t>
      </w:r>
      <w:r>
        <w:rPr>
          <w:rFonts w:ascii="Calibri" w:hAnsi="Calibri" w:cs="Calibri"/>
          <w:spacing w:val="-1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100</w:t>
      </w:r>
      <w:r w:rsidR="002A3C1E">
        <w:rPr>
          <w:rFonts w:ascii="Calibri" w:hAnsi="Calibri" w:cs="Calibri"/>
          <w:spacing w:val="-1"/>
          <w:sz w:val="28"/>
        </w:rPr>
        <w:t>1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and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made</w:t>
      </w:r>
      <w:r w:rsidR="004D5010" w:rsidRPr="004D5010">
        <w:rPr>
          <w:rFonts w:ascii="Calibri" w:hAnsi="Calibri" w:cs="Calibri"/>
          <w:sz w:val="28"/>
        </w:rPr>
        <w:t xml:space="preserve"> it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NA,</w:t>
      </w:r>
      <w:r w:rsidR="004D5010" w:rsidRPr="004D5010">
        <w:rPr>
          <w:rFonts w:ascii="Calibri" w:hAnsi="Calibri" w:cs="Calibri"/>
          <w:spacing w:val="-1"/>
          <w:sz w:val="28"/>
        </w:rPr>
        <w:t xml:space="preserve"> so</w:t>
      </w:r>
      <w:r w:rsidR="004D5010" w:rsidRPr="004D5010">
        <w:rPr>
          <w:rFonts w:ascii="Calibri" w:hAnsi="Calibri" w:cs="Calibri"/>
          <w:spacing w:val="50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that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we</w:t>
      </w:r>
      <w:r w:rsidR="004D5010" w:rsidRPr="004D5010">
        <w:rPr>
          <w:rFonts w:ascii="Calibri" w:hAnsi="Calibri" w:cs="Calibri"/>
          <w:spacing w:val="-1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will </w:t>
      </w:r>
      <w:r w:rsidR="004D5010" w:rsidRPr="004D5010">
        <w:rPr>
          <w:rFonts w:ascii="Calibri" w:hAnsi="Calibri" w:cs="Calibri"/>
          <w:spacing w:val="-1"/>
          <w:sz w:val="28"/>
        </w:rPr>
        <w:t xml:space="preserve">compare original </w:t>
      </w:r>
      <w:r w:rsidR="004D5010" w:rsidRPr="004D5010">
        <w:rPr>
          <w:rFonts w:ascii="Calibri" w:hAnsi="Calibri" w:cs="Calibri"/>
          <w:sz w:val="28"/>
        </w:rPr>
        <w:t>value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with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2"/>
          <w:sz w:val="28"/>
        </w:rPr>
        <w:t>imputed</w:t>
      </w:r>
      <w:r w:rsidR="004D5010" w:rsidRPr="004D5010">
        <w:rPr>
          <w:rFonts w:ascii="Calibri" w:hAnsi="Calibri" w:cs="Calibri"/>
          <w:sz w:val="28"/>
        </w:rPr>
        <w:t xml:space="preserve"> value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and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choose best</w:t>
      </w:r>
      <w:r w:rsidR="004D5010" w:rsidRPr="004D5010">
        <w:rPr>
          <w:rFonts w:ascii="Calibri" w:hAnsi="Calibri" w:cs="Calibri"/>
          <w:spacing w:val="-2"/>
          <w:sz w:val="28"/>
        </w:rPr>
        <w:t xml:space="preserve"> method</w:t>
      </w:r>
      <w:r w:rsidR="004D5010" w:rsidRPr="004D5010">
        <w:rPr>
          <w:rFonts w:ascii="Calibri" w:hAnsi="Calibri" w:cs="Calibri"/>
          <w:spacing w:val="-1"/>
          <w:sz w:val="28"/>
        </w:rPr>
        <w:t xml:space="preserve"> which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will</w:t>
      </w:r>
      <w:r w:rsidR="004D5010" w:rsidRPr="004D5010">
        <w:rPr>
          <w:rFonts w:ascii="Calibri" w:hAnsi="Calibri" w:cs="Calibri"/>
          <w:spacing w:val="6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impute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value</w:t>
      </w:r>
      <w:r w:rsidR="004D5010" w:rsidRPr="004D5010">
        <w:rPr>
          <w:rFonts w:ascii="Calibri" w:hAnsi="Calibri" w:cs="Calibri"/>
          <w:spacing w:val="-1"/>
          <w:sz w:val="28"/>
        </w:rPr>
        <w:t xml:space="preserve"> closer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to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actual value.</w:t>
      </w:r>
    </w:p>
    <w:p w:rsidR="00196D14" w:rsidRDefault="00196D14" w:rsidP="00196D14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8"/>
        <w:rPr>
          <w:rFonts w:ascii="Calibri" w:hAnsi="Calibri" w:cs="Calibri"/>
          <w:sz w:val="28"/>
        </w:rPr>
      </w:pPr>
    </w:p>
    <w:p w:rsidR="004D5010" w:rsidRDefault="00196D14" w:rsidP="00196D14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8"/>
        <w:rPr>
          <w:rFonts w:ascii="Times New Roman" w:hAnsi="Times New Roman" w:cs="Vrinda"/>
          <w:sz w:val="15"/>
          <w:szCs w:val="15"/>
        </w:rPr>
      </w:pPr>
      <w:r w:rsidRPr="00196D14">
        <w:rPr>
          <w:rFonts w:ascii="Times New Roman" w:hAnsi="Times New Roman" w:cs="Vrinda"/>
          <w:noProof/>
          <w:sz w:val="15"/>
          <w:szCs w:val="15"/>
          <w:lang w:val="en-US" w:eastAsia="en-US" w:bidi="ar-SA"/>
        </w:rPr>
        <w:drawing>
          <wp:inline distT="0" distB="0" distL="0" distR="0">
            <wp:extent cx="1969238" cy="2286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38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D14" w:rsidRPr="004D5010" w:rsidRDefault="00196D14" w:rsidP="00196D14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8"/>
        <w:rPr>
          <w:rFonts w:ascii="Times New Roman" w:hAnsi="Times New Roman" w:cs="Vrinda"/>
          <w:sz w:val="15"/>
          <w:szCs w:val="15"/>
        </w:rPr>
      </w:pPr>
    </w:p>
    <w:p w:rsidR="004D5010" w:rsidRDefault="004D5010" w:rsidP="00FF0718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108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impute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fare_amount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="00B600E9">
        <w:rPr>
          <w:rFonts w:ascii="Calibri" w:hAnsi="Calibri" w:cs="Calibri"/>
          <w:spacing w:val="1"/>
          <w:sz w:val="28"/>
        </w:rPr>
        <w:t xml:space="preserve">as </w:t>
      </w:r>
      <w:r w:rsidRPr="004D5010">
        <w:rPr>
          <w:rFonts w:ascii="Calibri" w:hAnsi="Calibri" w:cs="Calibri"/>
          <w:spacing w:val="-1"/>
          <w:sz w:val="28"/>
        </w:rPr>
        <w:t>both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them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22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55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respectively. </w:t>
      </w:r>
      <w:r w:rsidR="00FF0718" w:rsidRPr="00FF0718">
        <w:rPr>
          <w:rFonts w:cs="Helvetica"/>
          <w:color w:val="000000"/>
          <w:sz w:val="28"/>
          <w:shd w:val="clear" w:color="auto" w:fill="FFFFFF"/>
        </w:rPr>
        <w:t>And we will drop that 1</w:t>
      </w:r>
      <w:r w:rsidR="004E6CD7">
        <w:rPr>
          <w:rFonts w:cs="Helvetica"/>
          <w:color w:val="000000"/>
          <w:sz w:val="28"/>
          <w:shd w:val="clear" w:color="auto" w:fill="FFFFFF"/>
        </w:rPr>
        <w:t xml:space="preserve"> row which has missing value in </w:t>
      </w:r>
      <w:r w:rsidR="00FF0718" w:rsidRPr="00FF0718">
        <w:rPr>
          <w:rFonts w:cs="Helvetica"/>
          <w:color w:val="000000"/>
          <w:sz w:val="28"/>
          <w:shd w:val="clear" w:color="auto" w:fill="FFFFFF"/>
        </w:rPr>
        <w:t>pickup_datetime.</w:t>
      </w:r>
    </w:p>
    <w:p w:rsidR="00FF0718" w:rsidRPr="004D5010" w:rsidRDefault="00FF0718" w:rsidP="00FF0718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108"/>
        <w:rPr>
          <w:rFonts w:ascii="Times New Roman" w:hAnsi="Times New Roman" w:cs="Vrinda"/>
          <w:sz w:val="34"/>
          <w:szCs w:val="34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5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percentage</w:t>
      </w:r>
      <w:proofErr w:type="gramEnd"/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variable:</w:t>
      </w:r>
    </w:p>
    <w:p w:rsidR="00FF0718" w:rsidRPr="00FF0718" w:rsidRDefault="00FF0718" w:rsidP="00FF0718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5"/>
        <w:rPr>
          <w:rFonts w:ascii="Calibri" w:hAnsi="Calibri" w:cs="Calibri"/>
          <w:b/>
          <w:bCs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70" w:lineRule="exact"/>
        <w:rPr>
          <w:rFonts w:ascii="Times New Roman" w:hAnsi="Times New Roman" w:cs="Vrinda"/>
          <w:sz w:val="17"/>
          <w:szCs w:val="17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70"/>
        <w:gridCol w:w="2633"/>
        <w:gridCol w:w="1152"/>
      </w:tblGrid>
      <w:tr w:rsidR="004D5010" w:rsidRPr="004D5010">
        <w:trPr>
          <w:trHeight w:hRule="exact" w:val="431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6" w:after="0" w:line="240" w:lineRule="auto"/>
              <w:ind w:left="35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Variables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6" w:after="0" w:line="240" w:lineRule="auto"/>
              <w:ind w:left="131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Missing_percentage</w:t>
            </w:r>
          </w:p>
        </w:tc>
        <w:tc>
          <w:tcPr>
            <w:tcW w:w="1152" w:type="dxa"/>
            <w:tcBorders>
              <w:top w:val="nil"/>
              <w:left w:val="single" w:sz="6" w:space="0" w:color="9F9F9F"/>
              <w:bottom w:val="single" w:sz="6" w:space="0" w:color="9F9F9F"/>
              <w:right w:val="nil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0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passenger_count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0.351191</w:t>
            </w:r>
          </w:p>
        </w:tc>
      </w:tr>
      <w:tr w:rsidR="004D5010" w:rsidRPr="004D5010">
        <w:trPr>
          <w:trHeight w:hRule="exact" w:val="433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1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fare_amount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0.140476</w:t>
            </w: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2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pickup_datetime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0.006385</w:t>
            </w: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3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pickup_longitude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0.000000</w:t>
            </w: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4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pickup_latitude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0.000000</w:t>
            </w: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5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dropoff_longitude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0.000000</w:t>
            </w:r>
          </w:p>
        </w:tc>
      </w:tr>
      <w:tr w:rsidR="004D5010" w:rsidRPr="004D5010">
        <w:trPr>
          <w:trHeight w:hRule="exact" w:val="431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EFEFE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6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EFEFE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dropoff_latitude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EFEFE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0.000000</w:t>
            </w:r>
          </w:p>
        </w:tc>
      </w:tr>
    </w:tbl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 w:cs="Vrinda"/>
          <w:sz w:val="15"/>
          <w:szCs w:val="15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Calibri" w:hAnsi="Calibri" w:cs="Calibri"/>
          <w:sz w:val="28"/>
        </w:rPr>
      </w:pPr>
    </w:p>
    <w:p w:rsidR="00D40F54" w:rsidRDefault="000551B2" w:rsidP="00D40F54">
      <w:pPr>
        <w:tabs>
          <w:tab w:val="left" w:pos="2263"/>
        </w:tabs>
        <w:kinsoku w:val="0"/>
        <w:overflowPunct w:val="0"/>
        <w:spacing w:before="44" w:line="240" w:lineRule="auto"/>
        <w:ind w:left="143" w:right="588"/>
        <w:rPr>
          <w:rFonts w:ascii="Calibri" w:hAnsi="Calibri" w:cs="Calibri"/>
          <w:spacing w:val="79"/>
          <w:sz w:val="28"/>
        </w:rPr>
      </w:pPr>
      <w:r>
        <w:rPr>
          <w:rFonts w:ascii="Calibri" w:hAnsi="Calibri" w:cs="Calibri"/>
          <w:sz w:val="28"/>
        </w:rPr>
        <w:t>And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 xml:space="preserve">below </w:t>
      </w:r>
      <w:r>
        <w:rPr>
          <w:rFonts w:ascii="Calibri" w:hAnsi="Calibri" w:cs="Calibri"/>
          <w:sz w:val="28"/>
        </w:rPr>
        <w:t xml:space="preserve">is </w:t>
      </w:r>
      <w:r>
        <w:rPr>
          <w:rFonts w:ascii="Calibri" w:hAnsi="Calibri" w:cs="Calibri"/>
          <w:spacing w:val="-1"/>
          <w:sz w:val="28"/>
        </w:rPr>
        <w:t>the</w:t>
      </w:r>
      <w:r>
        <w:rPr>
          <w:rFonts w:ascii="Calibri" w:hAnsi="Calibri" w:cs="Calibri"/>
          <w:spacing w:val="-2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Standard</w:t>
      </w:r>
      <w:r>
        <w:rPr>
          <w:rFonts w:ascii="Calibri" w:hAnsi="Calibri" w:cs="Calibri"/>
          <w:spacing w:val="-2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deviation of</w:t>
      </w:r>
      <w:r>
        <w:rPr>
          <w:rFonts w:ascii="Calibri" w:hAnsi="Calibri" w:cs="Calibri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particular variable</w:t>
      </w:r>
      <w:r>
        <w:rPr>
          <w:rFonts w:ascii="Calibri" w:hAnsi="Calibri" w:cs="Calibri"/>
          <w:spacing w:val="-2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which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has</w:t>
      </w:r>
      <w:r>
        <w:rPr>
          <w:rFonts w:ascii="Calibri" w:hAnsi="Calibri" w:cs="Calibri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missing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values</w:t>
      </w:r>
      <w:r>
        <w:rPr>
          <w:rFonts w:ascii="Calibri" w:hAnsi="Calibri" w:cs="Calibri"/>
          <w:sz w:val="28"/>
        </w:rPr>
        <w:t xml:space="preserve"> in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them:</w:t>
      </w:r>
      <w:r>
        <w:rPr>
          <w:rFonts w:ascii="Calibri" w:hAnsi="Calibri" w:cs="Calibri"/>
          <w:spacing w:val="79"/>
          <w:sz w:val="28"/>
        </w:rPr>
        <w:t xml:space="preserve"> </w:t>
      </w:r>
    </w:p>
    <w:p w:rsidR="000551B2" w:rsidRPr="00CE40E5" w:rsidRDefault="000551B2" w:rsidP="00CE40E5">
      <w:pPr>
        <w:tabs>
          <w:tab w:val="left" w:pos="2263"/>
        </w:tabs>
        <w:kinsoku w:val="0"/>
        <w:overflowPunct w:val="0"/>
        <w:spacing w:before="44" w:line="240" w:lineRule="auto"/>
        <w:ind w:left="143" w:right="588"/>
        <w:rPr>
          <w:rFonts w:ascii="Calibri" w:hAnsi="Calibri" w:cs="Calibri"/>
          <w:spacing w:val="-1"/>
          <w:sz w:val="28"/>
        </w:rPr>
      </w:pPr>
      <w:r w:rsidRPr="00537FEB">
        <w:rPr>
          <w:rFonts w:ascii="Calibri" w:hAnsi="Calibri" w:cs="Calibri"/>
          <w:b/>
          <w:bCs/>
          <w:spacing w:val="-1"/>
          <w:sz w:val="28"/>
        </w:rPr>
        <w:t>fare_amount</w:t>
      </w:r>
      <w:r w:rsidR="00CE40E5">
        <w:rPr>
          <w:rFonts w:ascii="Calibri" w:hAnsi="Calibri" w:cs="Calibri"/>
          <w:spacing w:val="-1"/>
          <w:sz w:val="28"/>
        </w:rPr>
        <w:t xml:space="preserve">:          </w:t>
      </w:r>
      <w:r>
        <w:rPr>
          <w:rFonts w:ascii="Calibri" w:hAnsi="Calibri" w:cs="Calibri"/>
          <w:sz w:val="28"/>
        </w:rPr>
        <w:t>435.</w:t>
      </w:r>
      <w:r>
        <w:rPr>
          <w:rFonts w:ascii="Calibri" w:hAnsi="Calibri" w:cs="Calibri"/>
          <w:spacing w:val="1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982171</w:t>
      </w:r>
    </w:p>
    <w:p w:rsidR="000551B2" w:rsidRDefault="000551B2" w:rsidP="00D40F54">
      <w:pPr>
        <w:tabs>
          <w:tab w:val="left" w:pos="2263"/>
        </w:tabs>
        <w:kinsoku w:val="0"/>
        <w:overflowPunct w:val="0"/>
        <w:spacing w:before="44" w:line="240" w:lineRule="auto"/>
        <w:ind w:left="143" w:right="588"/>
        <w:rPr>
          <w:rFonts w:ascii="Calibri" w:hAnsi="Calibri" w:cs="Calibri"/>
          <w:sz w:val="28"/>
        </w:rPr>
        <w:sectPr w:rsidR="000551B2" w:rsidSect="000551B2">
          <w:headerReference w:type="default" r:id="rId17"/>
          <w:type w:val="continuous"/>
          <w:pgSz w:w="11910" w:h="16840"/>
          <w:pgMar w:top="960" w:right="580" w:bottom="280" w:left="140" w:header="751" w:footer="0" w:gutter="0"/>
          <w:pgNumType w:start="11"/>
          <w:cols w:space="720"/>
          <w:noEndnote/>
        </w:sectPr>
      </w:pPr>
    </w:p>
    <w:p w:rsidR="000551B2" w:rsidRDefault="000551B2" w:rsidP="00D40F54">
      <w:pPr>
        <w:tabs>
          <w:tab w:val="left" w:pos="2618"/>
        </w:tabs>
        <w:kinsoku w:val="0"/>
        <w:overflowPunct w:val="0"/>
        <w:spacing w:before="44" w:line="240" w:lineRule="auto"/>
        <w:ind w:right="7522"/>
        <w:rPr>
          <w:rFonts w:ascii="Calibri" w:hAnsi="Calibri" w:cs="Calibri"/>
          <w:spacing w:val="29"/>
          <w:sz w:val="28"/>
        </w:rPr>
      </w:pPr>
      <w:r>
        <w:rPr>
          <w:rFonts w:ascii="Calibri" w:hAnsi="Calibri" w:cs="Calibri"/>
          <w:spacing w:val="-1"/>
          <w:sz w:val="28"/>
        </w:rPr>
        <w:lastRenderedPageBreak/>
        <w:t xml:space="preserve">  </w:t>
      </w:r>
      <w:r w:rsidR="00537FEB">
        <w:rPr>
          <w:rFonts w:ascii="Calibri" w:hAnsi="Calibri" w:cs="Calibri"/>
          <w:spacing w:val="-1"/>
          <w:sz w:val="28"/>
        </w:rPr>
        <w:t xml:space="preserve"> </w:t>
      </w:r>
      <w:r w:rsidRPr="00537FEB">
        <w:rPr>
          <w:rFonts w:ascii="Calibri" w:hAnsi="Calibri" w:cs="Calibri"/>
          <w:b/>
          <w:bCs/>
          <w:spacing w:val="-1"/>
          <w:sz w:val="28"/>
        </w:rPr>
        <w:t>passenger_count</w:t>
      </w:r>
      <w:r>
        <w:rPr>
          <w:rFonts w:ascii="Calibri" w:hAnsi="Calibri" w:cs="Calibri"/>
          <w:spacing w:val="-1"/>
          <w:sz w:val="28"/>
        </w:rPr>
        <w:t xml:space="preserve">: </w:t>
      </w:r>
      <w:r w:rsidR="00537FEB">
        <w:rPr>
          <w:rFonts w:ascii="Calibri" w:hAnsi="Calibri" w:cs="Calibri"/>
          <w:spacing w:val="-1"/>
          <w:sz w:val="28"/>
        </w:rPr>
        <w:t>1.266096</w:t>
      </w:r>
      <w:r>
        <w:rPr>
          <w:rFonts w:ascii="Calibri" w:hAnsi="Calibri" w:cs="Calibri"/>
          <w:spacing w:val="-1"/>
          <w:sz w:val="28"/>
        </w:rPr>
        <w:t xml:space="preserve">  </w:t>
      </w:r>
    </w:p>
    <w:p w:rsidR="000551B2" w:rsidRDefault="000551B2" w:rsidP="00D40F54">
      <w:pPr>
        <w:tabs>
          <w:tab w:val="left" w:pos="2618"/>
        </w:tabs>
        <w:kinsoku w:val="0"/>
        <w:overflowPunct w:val="0"/>
        <w:spacing w:before="44" w:line="240" w:lineRule="auto"/>
        <w:ind w:right="7522"/>
        <w:rPr>
          <w:rFonts w:ascii="Calibri" w:hAnsi="Calibri" w:cs="Calibri"/>
          <w:sz w:val="28"/>
        </w:rPr>
      </w:pPr>
      <w:r>
        <w:rPr>
          <w:rFonts w:ascii="Calibri" w:hAnsi="Calibri" w:cs="Calibri"/>
          <w:spacing w:val="-1"/>
          <w:sz w:val="28"/>
        </w:rPr>
        <w:t xml:space="preserve">   </w:t>
      </w:r>
      <w:proofErr w:type="gramStart"/>
      <w:r w:rsidRPr="00537FEB">
        <w:rPr>
          <w:rFonts w:ascii="Calibri" w:hAnsi="Calibri" w:cs="Calibri"/>
          <w:b/>
          <w:bCs/>
          <w:spacing w:val="-1"/>
          <w:sz w:val="28"/>
        </w:rPr>
        <w:t>dtype</w:t>
      </w:r>
      <w:proofErr w:type="gramEnd"/>
      <w:r>
        <w:rPr>
          <w:rFonts w:ascii="Calibri" w:hAnsi="Calibri" w:cs="Calibri"/>
          <w:spacing w:val="-1"/>
          <w:sz w:val="28"/>
        </w:rPr>
        <w:t>: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float64</w:t>
      </w:r>
    </w:p>
    <w:p w:rsidR="00FF0718" w:rsidRDefault="00FF0718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Calibri" w:hAnsi="Calibri" w:cs="Calibri"/>
          <w:sz w:val="28"/>
        </w:rPr>
      </w:pPr>
    </w:p>
    <w:p w:rsidR="00FF0718" w:rsidRDefault="00FF0718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0551B2" w:rsidRDefault="000551B2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0551B2" w:rsidRDefault="000551B2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CE40E5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We</w:t>
      </w:r>
      <w:r w:rsidR="000551B2">
        <w:rPr>
          <w:rFonts w:ascii="Calibri" w:hAnsi="Calibri" w:cs="Calibri"/>
          <w:spacing w:val="-1"/>
          <w:sz w:val="28"/>
        </w:rPr>
        <w:t xml:space="preserve"> </w:t>
      </w:r>
      <w:r w:rsidR="00CE40E5">
        <w:rPr>
          <w:rFonts w:ascii="Calibri" w:hAnsi="Calibri" w:cs="Calibri"/>
          <w:sz w:val="28"/>
        </w:rPr>
        <w:t>applied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central statistical methods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algorithmic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method--KNN</w:t>
      </w:r>
      <w:r w:rsidRPr="004D5010">
        <w:rPr>
          <w:rFonts w:ascii="Calibri" w:hAnsi="Calibri" w:cs="Calibri"/>
          <w:sz w:val="28"/>
        </w:rPr>
        <w:t xml:space="preserve"> to </w:t>
      </w:r>
      <w:r w:rsidRPr="004D5010">
        <w:rPr>
          <w:rFonts w:ascii="Calibri" w:hAnsi="Calibri" w:cs="Calibri"/>
          <w:spacing w:val="-1"/>
          <w:sz w:val="28"/>
        </w:rPr>
        <w:t>impute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missing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pacing w:val="7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 w:cs="Vrinda"/>
          <w:sz w:val="28"/>
        </w:rPr>
      </w:pPr>
    </w:p>
    <w:p w:rsidR="0010359D" w:rsidRPr="0010359D" w:rsidRDefault="004D5010" w:rsidP="001155E0">
      <w:pPr>
        <w:numPr>
          <w:ilvl w:val="0"/>
          <w:numId w:val="19"/>
        </w:num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7566" w:hanging="42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b/>
          <w:bCs/>
          <w:sz w:val="28"/>
        </w:rPr>
        <w:t xml:space="preserve">For </w:t>
      </w:r>
      <w:r w:rsidRPr="004D5010">
        <w:rPr>
          <w:rFonts w:ascii="Calibri" w:hAnsi="Calibri" w:cs="Calibri"/>
          <w:b/>
          <w:bCs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-1"/>
          <w:sz w:val="28"/>
        </w:rPr>
        <w:t>:</w:t>
      </w:r>
    </w:p>
    <w:p w:rsidR="0010359D" w:rsidRDefault="0010359D" w:rsidP="0010359D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943" w:right="7566"/>
        <w:rPr>
          <w:rFonts w:ascii="Calibri" w:hAnsi="Calibri" w:cs="Calibri"/>
          <w:sz w:val="28"/>
        </w:rPr>
      </w:pPr>
    </w:p>
    <w:p w:rsidR="004D5010" w:rsidRPr="0010359D" w:rsidRDefault="004D5010" w:rsidP="0010359D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943" w:right="7566"/>
        <w:rPr>
          <w:rFonts w:ascii="Calibri" w:hAnsi="Calibri" w:cs="Calibri"/>
          <w:sz w:val="28"/>
        </w:rPr>
      </w:pPr>
      <w:r w:rsidRPr="0010359D">
        <w:rPr>
          <w:rFonts w:ascii="Calibri" w:hAnsi="Calibri" w:cs="Calibri"/>
          <w:spacing w:val="-1"/>
          <w:sz w:val="28"/>
        </w:rPr>
        <w:t xml:space="preserve">Actual </w:t>
      </w:r>
      <w:r w:rsidRPr="0010359D">
        <w:rPr>
          <w:rFonts w:ascii="Calibri" w:hAnsi="Calibri" w:cs="Calibri"/>
          <w:sz w:val="28"/>
        </w:rPr>
        <w:t>value</w:t>
      </w:r>
      <w:r w:rsidRPr="0010359D">
        <w:rPr>
          <w:rFonts w:ascii="Calibri" w:hAnsi="Calibri" w:cs="Calibri"/>
          <w:spacing w:val="-3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=</w:t>
      </w:r>
      <w:r w:rsidRPr="0010359D">
        <w:rPr>
          <w:rFonts w:ascii="Calibri" w:hAnsi="Calibri" w:cs="Calibri"/>
          <w:spacing w:val="-2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1</w:t>
      </w:r>
      <w:r w:rsidRPr="0010359D">
        <w:rPr>
          <w:rFonts w:ascii="Calibri" w:hAnsi="Calibri" w:cs="Calibri"/>
          <w:spacing w:val="22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Mode</w:t>
      </w:r>
      <w:r w:rsidRPr="0010359D">
        <w:rPr>
          <w:rFonts w:ascii="Calibri" w:hAnsi="Calibri" w:cs="Calibri"/>
          <w:spacing w:val="-2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=</w:t>
      </w:r>
      <w:r w:rsidRPr="0010359D">
        <w:rPr>
          <w:rFonts w:ascii="Calibri" w:hAnsi="Calibri" w:cs="Calibri"/>
          <w:spacing w:val="-2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1</w:t>
      </w:r>
    </w:p>
    <w:p w:rsidR="004D5010" w:rsidRPr="004D5010" w:rsidRDefault="004D5010" w:rsidP="0010359D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943" w:right="7566"/>
        <w:outlineLvl w:val="4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KNN</w:t>
      </w:r>
      <w:r w:rsidRPr="004D5010">
        <w:rPr>
          <w:rFonts w:ascii="Calibri" w:hAnsi="Calibri" w:cs="Calibri"/>
          <w:sz w:val="28"/>
        </w:rPr>
        <w:t xml:space="preserve"> =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0" w:after="0" w:line="270" w:lineRule="exact"/>
        <w:rPr>
          <w:rFonts w:ascii="Times New Roman" w:hAnsi="Times New Roman" w:cs="Vrinda"/>
          <w:sz w:val="27"/>
          <w:szCs w:val="27"/>
        </w:rPr>
      </w:pPr>
    </w:p>
    <w:p w:rsidR="004D5010" w:rsidRPr="004D5010" w:rsidRDefault="0010359D" w:rsidP="0010359D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5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 We</w:t>
      </w:r>
      <w:r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 Mode</w:t>
      </w:r>
      <w:r w:rsidRPr="004D5010">
        <w:rPr>
          <w:rFonts w:ascii="Calibri" w:hAnsi="Calibri" w:cs="Calibri"/>
          <w:spacing w:val="-2"/>
          <w:sz w:val="28"/>
        </w:rPr>
        <w:t xml:space="preserve"> method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because </w:t>
      </w:r>
      <w:r w:rsidRPr="004D5010">
        <w:rPr>
          <w:rFonts w:ascii="Calibri" w:hAnsi="Calibri" w:cs="Calibri"/>
          <w:sz w:val="28"/>
        </w:rPr>
        <w:t>whole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biased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towards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1</w:t>
      </w:r>
      <w:r w:rsidRPr="004D5010">
        <w:rPr>
          <w:rFonts w:ascii="Calibri" w:hAnsi="Calibri" w:cs="Calibri"/>
          <w:spacing w:val="2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passenger_</w:t>
      </w:r>
      <w:proofErr w:type="gramStart"/>
      <w:r w:rsidRPr="004D5010">
        <w:rPr>
          <w:rFonts w:ascii="Calibri" w:hAnsi="Calibri" w:cs="Calibri"/>
          <w:spacing w:val="-1"/>
          <w:sz w:val="28"/>
        </w:rPr>
        <w:t>count</w:t>
      </w:r>
      <w:r w:rsidRPr="004D5010">
        <w:rPr>
          <w:rFonts w:ascii="Calibri" w:hAnsi="Calibri" w:cs="Calibri"/>
          <w:spacing w:val="-2"/>
          <w:sz w:val="28"/>
        </w:rPr>
        <w:t>,</w:t>
      </w:r>
      <w:proofErr w:type="gramEnd"/>
      <w:r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also </w:t>
      </w:r>
      <w:r w:rsidRPr="004D5010">
        <w:rPr>
          <w:rFonts w:ascii="Calibri" w:hAnsi="Calibri" w:cs="Calibri"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has </w:t>
      </w:r>
      <w:r w:rsidRPr="004D5010">
        <w:rPr>
          <w:rFonts w:ascii="Calibri" w:hAnsi="Calibri" w:cs="Calibri"/>
          <w:spacing w:val="-1"/>
          <w:sz w:val="28"/>
        </w:rPr>
        <w:t>maximum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equals</w:t>
      </w:r>
      <w:r w:rsidRPr="004D5010">
        <w:rPr>
          <w:rFonts w:ascii="Calibri" w:hAnsi="Calibri" w:cs="Calibri"/>
          <w:sz w:val="28"/>
        </w:rPr>
        <w:t xml:space="preserve"> to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1</w:t>
      </w:r>
      <w:r>
        <w:rPr>
          <w:rFonts w:ascii="Calibri" w:hAnsi="Calibri" w:cs="Calibri"/>
          <w:sz w:val="28"/>
        </w:rPr>
        <w:t>. So w</w:t>
      </w:r>
      <w:r w:rsidR="004D5010" w:rsidRPr="004D5010">
        <w:rPr>
          <w:rFonts w:ascii="Calibri" w:hAnsi="Calibri" w:cs="Calibri"/>
          <w:sz w:val="28"/>
        </w:rPr>
        <w:t>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will </w:t>
      </w:r>
      <w:r w:rsidR="004D5010" w:rsidRPr="004D5010">
        <w:rPr>
          <w:rFonts w:ascii="Calibri" w:hAnsi="Calibri" w:cs="Calibri"/>
          <w:spacing w:val="-1"/>
          <w:sz w:val="28"/>
        </w:rPr>
        <w:t>choose the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KNN </w:t>
      </w:r>
      <w:r w:rsidR="004D5010" w:rsidRPr="004D5010">
        <w:rPr>
          <w:rFonts w:ascii="Calibri" w:hAnsi="Calibri" w:cs="Calibri"/>
          <w:spacing w:val="-2"/>
          <w:sz w:val="28"/>
        </w:rPr>
        <w:t>method</w:t>
      </w:r>
      <w:r w:rsidR="004D5010" w:rsidRPr="004D5010">
        <w:rPr>
          <w:rFonts w:ascii="Calibri" w:hAnsi="Calibri" w:cs="Calibri"/>
          <w:spacing w:val="-1"/>
          <w:sz w:val="28"/>
        </w:rPr>
        <w:t xml:space="preserve"> here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because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it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maintains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the</w:t>
      </w:r>
      <w:r w:rsidR="004D5010" w:rsidRPr="004D5010">
        <w:rPr>
          <w:rFonts w:ascii="Calibri" w:hAnsi="Calibri" w:cs="Calibri"/>
          <w:spacing w:val="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standard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deviation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variable.</w:t>
      </w:r>
      <w:r w:rsidR="004D5010" w:rsidRPr="004D5010">
        <w:rPr>
          <w:rFonts w:ascii="Calibri" w:hAnsi="Calibri" w:cs="Calibri"/>
          <w:spacing w:val="59"/>
          <w:sz w:val="28"/>
        </w:rPr>
        <w:t xml:space="preserve"> 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9D71D0" w:rsidRPr="009D71D0" w:rsidRDefault="004D5010" w:rsidP="001155E0">
      <w:pPr>
        <w:numPr>
          <w:ilvl w:val="0"/>
          <w:numId w:val="19"/>
        </w:num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83" w:right="7979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z w:val="28"/>
        </w:rPr>
        <w:t>For</w:t>
      </w:r>
      <w:r w:rsidRPr="004D5010">
        <w:rPr>
          <w:rFonts w:ascii="Calibri" w:hAnsi="Calibri" w:cs="Calibri"/>
          <w:b/>
          <w:bCs/>
          <w:spacing w:val="-1"/>
          <w:sz w:val="28"/>
        </w:rPr>
        <w:t xml:space="preserve"> fare_amount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24"/>
          <w:sz w:val="28"/>
        </w:rPr>
        <w:t xml:space="preserve"> </w:t>
      </w:r>
    </w:p>
    <w:p w:rsidR="009D71D0" w:rsidRDefault="009D71D0" w:rsidP="009D71D0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83" w:right="7979"/>
        <w:rPr>
          <w:rFonts w:ascii="Calibri" w:hAnsi="Calibri" w:cs="Calibri"/>
          <w:spacing w:val="-1"/>
          <w:sz w:val="28"/>
        </w:rPr>
      </w:pPr>
    </w:p>
    <w:p w:rsidR="004D5010" w:rsidRDefault="004D5010" w:rsidP="009D71D0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83" w:right="7979"/>
        <w:rPr>
          <w:rFonts w:ascii="Calibri" w:hAnsi="Calibri" w:cs="Calibri"/>
          <w:spacing w:val="-1"/>
          <w:sz w:val="28"/>
        </w:rPr>
      </w:pPr>
      <w:r w:rsidRPr="009D71D0">
        <w:rPr>
          <w:rFonts w:ascii="Calibri" w:hAnsi="Calibri" w:cs="Calibri"/>
          <w:spacing w:val="-1"/>
          <w:sz w:val="28"/>
        </w:rPr>
        <w:t xml:space="preserve">Actual </w:t>
      </w:r>
      <w:r w:rsidRPr="009D71D0">
        <w:rPr>
          <w:rFonts w:ascii="Calibri" w:hAnsi="Calibri" w:cs="Calibri"/>
          <w:sz w:val="28"/>
        </w:rPr>
        <w:t>value</w:t>
      </w:r>
      <w:r w:rsidRPr="009D71D0">
        <w:rPr>
          <w:rFonts w:ascii="Calibri" w:hAnsi="Calibri" w:cs="Calibri"/>
          <w:spacing w:val="-3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=</w:t>
      </w:r>
      <w:r w:rsidRPr="009D71D0">
        <w:rPr>
          <w:rFonts w:ascii="Calibri" w:hAnsi="Calibri" w:cs="Calibri"/>
          <w:spacing w:val="-2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7.0,</w:t>
      </w:r>
      <w:r w:rsidRPr="009D71D0">
        <w:rPr>
          <w:rFonts w:ascii="Calibri" w:hAnsi="Calibri" w:cs="Calibri"/>
          <w:spacing w:val="22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Mean</w:t>
      </w:r>
      <w:r w:rsidRPr="009D71D0">
        <w:rPr>
          <w:rFonts w:ascii="Calibri" w:hAnsi="Calibri" w:cs="Calibri"/>
          <w:spacing w:val="-3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=</w:t>
      </w:r>
      <w:r w:rsidRPr="009D71D0">
        <w:rPr>
          <w:rFonts w:ascii="Calibri" w:hAnsi="Calibri" w:cs="Calibri"/>
          <w:spacing w:val="-2"/>
          <w:sz w:val="28"/>
        </w:rPr>
        <w:t xml:space="preserve"> </w:t>
      </w:r>
      <w:r w:rsidRPr="009D71D0">
        <w:rPr>
          <w:rFonts w:ascii="Calibri" w:hAnsi="Calibri" w:cs="Calibri"/>
          <w:spacing w:val="-1"/>
          <w:sz w:val="28"/>
        </w:rPr>
        <w:t>15.117,</w:t>
      </w:r>
      <w:r w:rsidRPr="009D71D0">
        <w:rPr>
          <w:rFonts w:ascii="Calibri" w:hAnsi="Calibri" w:cs="Calibri"/>
          <w:spacing w:val="23"/>
          <w:sz w:val="28"/>
        </w:rPr>
        <w:t xml:space="preserve"> </w:t>
      </w:r>
      <w:r w:rsidRPr="009D71D0">
        <w:rPr>
          <w:rFonts w:ascii="Calibri" w:hAnsi="Calibri" w:cs="Calibri"/>
          <w:spacing w:val="-1"/>
          <w:sz w:val="28"/>
        </w:rPr>
        <w:t>Median</w:t>
      </w:r>
      <w:r w:rsidRPr="009D71D0">
        <w:rPr>
          <w:rFonts w:ascii="Calibri" w:hAnsi="Calibri" w:cs="Calibri"/>
          <w:spacing w:val="-3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=</w:t>
      </w:r>
      <w:r w:rsidRPr="009D71D0">
        <w:rPr>
          <w:rFonts w:ascii="Calibri" w:hAnsi="Calibri" w:cs="Calibri"/>
          <w:spacing w:val="-2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8.5,</w:t>
      </w:r>
      <w:r w:rsidRPr="009D71D0">
        <w:rPr>
          <w:rFonts w:ascii="Calibri" w:hAnsi="Calibri" w:cs="Calibri"/>
          <w:spacing w:val="24"/>
          <w:sz w:val="28"/>
        </w:rPr>
        <w:t xml:space="preserve"> </w:t>
      </w:r>
      <w:r w:rsidRPr="009D71D0">
        <w:rPr>
          <w:rFonts w:ascii="Calibri" w:hAnsi="Calibri" w:cs="Calibri"/>
          <w:spacing w:val="-1"/>
          <w:sz w:val="28"/>
        </w:rPr>
        <w:t>KNN</w:t>
      </w:r>
      <w:r w:rsidRPr="009D71D0">
        <w:rPr>
          <w:rFonts w:ascii="Calibri" w:hAnsi="Calibri" w:cs="Calibri"/>
          <w:sz w:val="28"/>
        </w:rPr>
        <w:t xml:space="preserve"> =</w:t>
      </w:r>
      <w:r w:rsidRPr="009D71D0">
        <w:rPr>
          <w:rFonts w:ascii="Calibri" w:hAnsi="Calibri" w:cs="Calibri"/>
          <w:spacing w:val="-2"/>
          <w:sz w:val="28"/>
        </w:rPr>
        <w:t xml:space="preserve"> </w:t>
      </w:r>
      <w:r w:rsidRPr="009D71D0">
        <w:rPr>
          <w:rFonts w:ascii="Calibri" w:hAnsi="Calibri" w:cs="Calibri"/>
          <w:spacing w:val="-1"/>
          <w:sz w:val="28"/>
        </w:rPr>
        <w:t>7.369801</w:t>
      </w:r>
    </w:p>
    <w:p w:rsidR="00106EA4" w:rsidRPr="009D71D0" w:rsidRDefault="00106EA4" w:rsidP="009D71D0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83" w:right="7979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163" w:right="108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 xml:space="preserve">Choose </w:t>
      </w:r>
      <w:r w:rsidRPr="004D5010">
        <w:rPr>
          <w:rFonts w:ascii="Calibri" w:hAnsi="Calibri" w:cs="Calibri"/>
          <w:spacing w:val="-2"/>
          <w:sz w:val="28"/>
        </w:rPr>
        <w:t>KNN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method</w:t>
      </w:r>
      <w:r w:rsidRPr="004D5010">
        <w:rPr>
          <w:rFonts w:ascii="Calibri" w:hAnsi="Calibri" w:cs="Calibri"/>
          <w:spacing w:val="-1"/>
          <w:sz w:val="28"/>
        </w:rPr>
        <w:t xml:space="preserve"> here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because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imputes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</w:t>
      </w:r>
      <w:r w:rsidRPr="004D5010">
        <w:rPr>
          <w:rFonts w:ascii="Calibri" w:hAnsi="Calibri" w:cs="Calibri"/>
          <w:sz w:val="28"/>
        </w:rPr>
        <w:t xml:space="preserve"> closest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 xml:space="preserve">actual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="00360518">
        <w:rPr>
          <w:rFonts w:ascii="Calibri" w:hAnsi="Calibri" w:cs="Calibri"/>
          <w:spacing w:val="-3"/>
          <w:sz w:val="28"/>
        </w:rPr>
        <w:t xml:space="preserve">and </w:t>
      </w:r>
      <w:r w:rsidRPr="004D5010">
        <w:rPr>
          <w:rFonts w:ascii="Calibri" w:hAnsi="Calibri" w:cs="Calibri"/>
          <w:sz w:val="28"/>
        </w:rPr>
        <w:t>also it</w:t>
      </w:r>
      <w:r w:rsidRPr="004D5010">
        <w:rPr>
          <w:rFonts w:ascii="Calibri" w:hAnsi="Calibri" w:cs="Calibri"/>
          <w:spacing w:val="4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maintains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106EA4">
        <w:rPr>
          <w:rFonts w:ascii="Calibri" w:hAnsi="Calibri" w:cs="Calibri"/>
          <w:spacing w:val="-1"/>
          <w:sz w:val="28"/>
        </w:rPr>
        <w:t>de</w:t>
      </w:r>
      <w:r w:rsidRPr="004D5010">
        <w:rPr>
          <w:rFonts w:ascii="Calibri" w:hAnsi="Calibri" w:cs="Calibri"/>
          <w:spacing w:val="-1"/>
          <w:sz w:val="28"/>
        </w:rPr>
        <w:t>viation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63" w:right="3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deviation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fare_amount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 w:rsidRPr="004D5010">
        <w:rPr>
          <w:rFonts w:ascii="Calibri" w:hAnsi="Calibri" w:cs="Calibri"/>
          <w:spacing w:val="-1"/>
          <w:sz w:val="28"/>
        </w:rPr>
        <w:t xml:space="preserve"> KNN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imputation:</w:t>
      </w:r>
    </w:p>
    <w:p w:rsidR="00182499" w:rsidRPr="004D5010" w:rsidRDefault="00182499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63" w:right="35"/>
        <w:rPr>
          <w:rFonts w:ascii="Calibri" w:hAnsi="Calibri" w:cs="Calibri"/>
          <w:spacing w:val="-1"/>
          <w:sz w:val="2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000"/>
      </w:tblPr>
      <w:tblGrid>
        <w:gridCol w:w="2090"/>
        <w:gridCol w:w="1540"/>
      </w:tblGrid>
      <w:tr w:rsidR="004D5010" w:rsidRPr="004D5010">
        <w:trPr>
          <w:trHeight w:hRule="exact" w:val="372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537FEB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55"/>
              <w:rPr>
                <w:rFonts w:ascii="Times New Roman" w:hAnsi="Times New Roman" w:cs="Vrinda"/>
                <w:b/>
                <w:bCs/>
                <w:sz w:val="24"/>
                <w:szCs w:val="24"/>
              </w:rPr>
            </w:pPr>
            <w:r w:rsidRPr="00537FEB">
              <w:rPr>
                <w:rFonts w:ascii="Calibri" w:hAnsi="Calibri" w:cs="Calibri"/>
                <w:b/>
                <w:bCs/>
                <w:spacing w:val="-1"/>
                <w:sz w:val="28"/>
              </w:rPr>
              <w:t>fare_amount</w:t>
            </w:r>
            <w:r w:rsidR="00537FEB">
              <w:rPr>
                <w:rFonts w:ascii="Calibri" w:hAnsi="Calibri" w:cs="Calibri"/>
                <w:b/>
                <w:bCs/>
                <w:spacing w:val="-1"/>
                <w:sz w:val="28"/>
              </w:rPr>
              <w:t>: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4D5010" w:rsidRDefault="00537FE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85"/>
              <w:rPr>
                <w:rFonts w:ascii="Times New Roman" w:hAnsi="Times New Roman" w:cs="Vrinda"/>
                <w:sz w:val="24"/>
                <w:szCs w:val="24"/>
              </w:rPr>
            </w:pPr>
            <w:r>
              <w:rPr>
                <w:rFonts w:ascii="Calibri" w:hAnsi="Calibri" w:cs="Calibri"/>
                <w:spacing w:val="-1"/>
                <w:sz w:val="28"/>
              </w:rPr>
              <w:t xml:space="preserve"> </w:t>
            </w:r>
            <w:r w:rsidR="004D5010" w:rsidRPr="004D5010">
              <w:rPr>
                <w:rFonts w:ascii="Calibri" w:hAnsi="Calibri" w:cs="Calibri"/>
                <w:spacing w:val="-1"/>
                <w:sz w:val="28"/>
              </w:rPr>
              <w:t>435.661995</w:t>
            </w:r>
          </w:p>
        </w:tc>
      </w:tr>
      <w:tr w:rsidR="004D5010" w:rsidRPr="004D5010">
        <w:trPr>
          <w:trHeight w:hRule="exact" w:val="342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537FEB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12" w:lineRule="exact"/>
              <w:ind w:left="55"/>
              <w:rPr>
                <w:rFonts w:ascii="Times New Roman" w:hAnsi="Times New Roman" w:cs="Vrinda"/>
                <w:b/>
                <w:bCs/>
                <w:sz w:val="24"/>
                <w:szCs w:val="24"/>
              </w:rPr>
            </w:pPr>
            <w:r w:rsidRPr="00537FEB">
              <w:rPr>
                <w:rFonts w:ascii="Calibri" w:hAnsi="Calibri" w:cs="Calibri"/>
                <w:b/>
                <w:bCs/>
                <w:spacing w:val="-1"/>
                <w:sz w:val="28"/>
              </w:rPr>
              <w:t>passenger_count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12" w:lineRule="exact"/>
              <w:ind w:left="419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1.264322</w:t>
            </w:r>
          </w:p>
        </w:tc>
      </w:tr>
      <w:tr w:rsidR="004D5010" w:rsidRPr="004D5010">
        <w:trPr>
          <w:trHeight w:hRule="exact" w:val="411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11" w:lineRule="exact"/>
              <w:ind w:left="55"/>
              <w:rPr>
                <w:rFonts w:ascii="Times New Roman" w:hAnsi="Times New Roman" w:cs="Vrinda"/>
                <w:sz w:val="24"/>
                <w:szCs w:val="24"/>
              </w:rPr>
            </w:pPr>
            <w:r w:rsidRPr="00537FEB">
              <w:rPr>
                <w:rFonts w:ascii="Calibri" w:hAnsi="Calibri" w:cs="Calibri"/>
                <w:b/>
                <w:bCs/>
                <w:spacing w:val="-1"/>
                <w:sz w:val="28"/>
              </w:rPr>
              <w:t>dtype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:</w:t>
            </w:r>
            <w:r w:rsidR="00537FEB">
              <w:rPr>
                <w:rFonts w:ascii="Calibri" w:hAnsi="Calibri" w:cs="Calibri"/>
                <w:spacing w:val="-1"/>
                <w:sz w:val="28"/>
              </w:rPr>
              <w:t xml:space="preserve">     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float64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</w:tr>
    </w:tbl>
    <w:p w:rsidR="004D5010" w:rsidRPr="004D5010" w:rsidRDefault="004D5010" w:rsidP="004D50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Vrinda"/>
          <w:sz w:val="24"/>
          <w:szCs w:val="24"/>
        </w:rPr>
        <w:sectPr w:rsidR="004D5010" w:rsidRPr="004D5010">
          <w:type w:val="continuous"/>
          <w:pgSz w:w="11910" w:h="16840"/>
          <w:pgMar w:top="660" w:right="840" w:bottom="280" w:left="120" w:header="720" w:footer="720" w:gutter="0"/>
          <w:cols w:space="720"/>
          <w:noEndnote/>
        </w:sect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color w:val="000000"/>
          <w:szCs w:val="22"/>
        </w:rPr>
      </w:pPr>
    </w:p>
    <w:p w:rsidR="00106EA4" w:rsidRDefault="00106EA4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color w:val="000000"/>
          <w:szCs w:val="22"/>
        </w:rPr>
      </w:pPr>
    </w:p>
    <w:p w:rsidR="00106EA4" w:rsidRDefault="00106EA4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D40F54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1240" w:bottom="280" w:left="180" w:header="720" w:footer="720" w:gutter="0"/>
          <w:cols w:space="720" w:equalWidth="0">
            <w:col w:w="10490"/>
          </w:cols>
          <w:noEndnote/>
        </w:sectPr>
      </w:pPr>
    </w:p>
    <w:p w:rsidR="00CE40E5" w:rsidRDefault="00CE40E5" w:rsidP="00D40F54">
      <w:pPr>
        <w:kinsoku w:val="0"/>
        <w:overflowPunct w:val="0"/>
        <w:autoSpaceDE w:val="0"/>
        <w:autoSpaceDN w:val="0"/>
        <w:adjustRightInd w:val="0"/>
        <w:spacing w:after="0" w:line="240" w:lineRule="auto"/>
        <w:outlineLvl w:val="4"/>
        <w:rPr>
          <w:rFonts w:ascii="Calibri" w:hAnsi="Calibri" w:cs="Calibri"/>
          <w:b/>
          <w:bCs/>
          <w:sz w:val="28"/>
        </w:rPr>
      </w:pPr>
    </w:p>
    <w:p w:rsidR="003E4DF0" w:rsidRPr="00B15734" w:rsidRDefault="003E4DF0" w:rsidP="00D40F54">
      <w:pPr>
        <w:kinsoku w:val="0"/>
        <w:overflowPunct w:val="0"/>
        <w:autoSpaceDE w:val="0"/>
        <w:autoSpaceDN w:val="0"/>
        <w:adjustRightInd w:val="0"/>
        <w:spacing w:after="0" w:line="240" w:lineRule="auto"/>
        <w:outlineLvl w:val="4"/>
        <w:rPr>
          <w:rFonts w:ascii="Calibri" w:hAnsi="Calibri" w:cs="Calibri"/>
          <w:b/>
          <w:bCs/>
          <w:sz w:val="36"/>
          <w:szCs w:val="36"/>
        </w:rPr>
      </w:pPr>
      <w:r w:rsidRPr="00B15734">
        <w:rPr>
          <w:rFonts w:ascii="Calibri" w:hAnsi="Calibri" w:cs="Calibri"/>
          <w:b/>
          <w:bCs/>
          <w:sz w:val="36"/>
          <w:szCs w:val="36"/>
        </w:rPr>
        <w:t>Outlier analysis using box plot:-</w:t>
      </w: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4"/>
        <w:rPr>
          <w:rFonts w:ascii="Calibri" w:hAnsi="Calibri" w:cs="Calibri"/>
          <w:sz w:val="28"/>
        </w:rPr>
      </w:pP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4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look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outlier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 plotting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outliers present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data.</w:t>
      </w:r>
      <w:r w:rsidRPr="004D5010">
        <w:rPr>
          <w:rFonts w:ascii="Calibri" w:hAnsi="Calibri" w:cs="Calibri"/>
          <w:spacing w:val="7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have removed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outliers. This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how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 xml:space="preserve">have </w:t>
      </w:r>
      <w:r w:rsidRPr="004D5010">
        <w:rPr>
          <w:rFonts w:ascii="Calibri" w:hAnsi="Calibri" w:cs="Calibri"/>
          <w:spacing w:val="-2"/>
          <w:sz w:val="28"/>
        </w:rPr>
        <w:t>done,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4"/>
        <w:rPr>
          <w:rFonts w:ascii="Calibri" w:hAnsi="Calibri" w:cs="Calibri"/>
          <w:sz w:val="28"/>
        </w:rPr>
      </w:pPr>
    </w:p>
    <w:p w:rsidR="003E4DF0" w:rsidRPr="004D5010" w:rsidRDefault="003E4DF0" w:rsidP="001155E0">
      <w:pPr>
        <w:numPr>
          <w:ilvl w:val="3"/>
          <w:numId w:val="1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replaced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Nan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or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1"/>
          <w:sz w:val="28"/>
        </w:rPr>
        <w:t xml:space="preserve"> can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say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created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values.</w:t>
      </w:r>
    </w:p>
    <w:p w:rsidR="003E4DF0" w:rsidRPr="004D5010" w:rsidRDefault="003E4DF0" w:rsidP="001155E0">
      <w:pPr>
        <w:numPr>
          <w:ilvl w:val="3"/>
          <w:numId w:val="1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57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imputed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those 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KNN </w:t>
      </w:r>
      <w:r w:rsidRPr="004D5010">
        <w:rPr>
          <w:rFonts w:ascii="Calibri" w:hAnsi="Calibri" w:cs="Calibri"/>
          <w:spacing w:val="-2"/>
          <w:sz w:val="28"/>
        </w:rPr>
        <w:t>method.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before="10" w:after="0" w:line="270" w:lineRule="exact"/>
        <w:rPr>
          <w:rFonts w:ascii="Times New Roman" w:hAnsi="Times New Roman" w:cs="Vrinda"/>
          <w:sz w:val="27"/>
          <w:szCs w:val="27"/>
        </w:rPr>
      </w:pPr>
    </w:p>
    <w:p w:rsidR="003E4DF0" w:rsidRPr="004D5010" w:rsidRDefault="003E4DF0" w:rsidP="001155E0">
      <w:pPr>
        <w:numPr>
          <w:ilvl w:val="4"/>
          <w:numId w:val="1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407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7C67D4">
        <w:rPr>
          <w:rFonts w:ascii="Calibri" w:hAnsi="Calibri" w:cs="Calibri"/>
          <w:sz w:val="28"/>
        </w:rPr>
        <w:t>w</w:t>
      </w:r>
      <w:r w:rsidRPr="004D5010">
        <w:rPr>
          <w:rFonts w:ascii="Calibri" w:hAnsi="Calibri" w:cs="Calibri"/>
          <w:sz w:val="28"/>
        </w:rPr>
        <w:t xml:space="preserve">ill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Outlier </w:t>
      </w:r>
      <w:r w:rsidRPr="004D5010">
        <w:rPr>
          <w:rFonts w:ascii="Calibri" w:hAnsi="Calibri" w:cs="Calibri"/>
          <w:sz w:val="28"/>
        </w:rPr>
        <w:t>Analysis</w:t>
      </w:r>
      <w:r w:rsidRPr="004D5010">
        <w:rPr>
          <w:rFonts w:ascii="Calibri" w:hAnsi="Calibri" w:cs="Calibri"/>
          <w:spacing w:val="-1"/>
          <w:sz w:val="28"/>
        </w:rPr>
        <w:t xml:space="preserve"> only on Fare_amount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just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now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outlier</w:t>
      </w:r>
      <w:r w:rsidRPr="004D5010">
        <w:rPr>
          <w:rFonts w:ascii="Calibri" w:hAnsi="Calibri" w:cs="Calibri"/>
          <w:spacing w:val="2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analysis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after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engineering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laitudes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longitudes.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3E4DF0" w:rsidRPr="004D5010" w:rsidRDefault="003E4DF0" w:rsidP="001155E0">
      <w:pPr>
        <w:numPr>
          <w:ilvl w:val="4"/>
          <w:numId w:val="1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Univariate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 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variable.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Univariate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Boxplots: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 for</w:t>
      </w:r>
      <w:r w:rsidRPr="004D5010">
        <w:rPr>
          <w:rFonts w:ascii="Calibri" w:hAnsi="Calibri" w:cs="Calibri"/>
          <w:sz w:val="28"/>
        </w:rPr>
        <w:t xml:space="preserve"> all </w:t>
      </w:r>
      <w:r w:rsidRPr="004D5010">
        <w:rPr>
          <w:rFonts w:ascii="Calibri" w:hAnsi="Calibri" w:cs="Calibri"/>
          <w:spacing w:val="-1"/>
          <w:sz w:val="28"/>
        </w:rPr>
        <w:t>Numerical Variables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also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  <w:sectPr w:rsidR="003E4DF0" w:rsidRPr="004D5010">
          <w:type w:val="continuous"/>
          <w:pgSz w:w="11910" w:h="16840"/>
          <w:pgMar w:top="660" w:right="940" w:bottom="280" w:left="180" w:header="720" w:footer="720" w:gutter="0"/>
          <w:cols w:space="720" w:equalWidth="0">
            <w:col w:w="10790"/>
          </w:cols>
          <w:noEndnote/>
        </w:sectPr>
      </w:pPr>
    </w:p>
    <w:p w:rsidR="003E4DF0" w:rsidRPr="004D5010" w:rsidRDefault="007C67D4" w:rsidP="003E4DF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rPr>
          <w:rFonts w:ascii="Calibri" w:hAnsi="Calibri" w:cs="Calibri"/>
          <w:color w:val="000000"/>
          <w:szCs w:val="22"/>
        </w:rPr>
      </w:pPr>
      <w:r>
        <w:rPr>
          <w:rFonts w:ascii="Calibri" w:hAnsi="Calibri" w:cs="Calibri"/>
          <w:noProof/>
          <w:color w:val="000000"/>
          <w:szCs w:val="22"/>
        </w:rPr>
        <w:lastRenderedPageBreak/>
        <w:t xml:space="preserve">  </w:t>
      </w:r>
      <w:r w:rsidR="003E4DF0" w:rsidRPr="001E4AA3">
        <w:rPr>
          <w:rFonts w:ascii="Calibri" w:hAnsi="Calibri" w:cs="Calibri"/>
          <w:noProof/>
          <w:color w:val="000000"/>
          <w:szCs w:val="22"/>
          <w:lang w:val="en-US" w:eastAsia="en-US" w:bidi="ar-SA"/>
        </w:rPr>
        <w:drawing>
          <wp:inline distT="0" distB="0" distL="0" distR="0">
            <wp:extent cx="6750685" cy="1989508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198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Bivariate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Boxplots: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 xml:space="preserve">fare_amount </w:t>
      </w:r>
      <w:r w:rsidRPr="004D5010">
        <w:rPr>
          <w:rFonts w:ascii="Calibri" w:hAnsi="Calibri" w:cs="Calibri"/>
          <w:spacing w:val="-1"/>
          <w:sz w:val="28"/>
        </w:rPr>
        <w:t>Variables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Vs</w:t>
      </w:r>
      <w:r w:rsidRPr="004D5010">
        <w:rPr>
          <w:rFonts w:ascii="Calibri" w:hAnsi="Calibri" w:cs="Calibri"/>
          <w:sz w:val="28"/>
        </w:rPr>
        <w:t xml:space="preserve"> all</w:t>
      </w:r>
      <w:r w:rsidRPr="004D5010">
        <w:rPr>
          <w:rFonts w:ascii="Calibri" w:hAnsi="Calibri" w:cs="Calibri"/>
          <w:spacing w:val="-1"/>
          <w:sz w:val="28"/>
        </w:rPr>
        <w:t xml:space="preserve"> passenger_count variable.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1E4AA3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6690095" cy="3490414"/>
            <wp:effectExtent l="1905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66" cy="34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</w:p>
    <w:p w:rsidR="00B15734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lastRenderedPageBreak/>
        <w:t xml:space="preserve"> 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above</w:t>
      </w:r>
      <w:r w:rsidRPr="004D5010">
        <w:rPr>
          <w:rFonts w:ascii="Calibri" w:hAnsi="Calibri" w:cs="Calibri"/>
          <w:spacing w:val="-2"/>
          <w:sz w:val="28"/>
        </w:rPr>
        <w:t xml:space="preserve"> Boxplots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see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‘fare_amount’</w:t>
      </w:r>
      <w:r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have outliers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it: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3E4DF0" w:rsidRPr="004304EC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304EC">
        <w:rPr>
          <w:rFonts w:ascii="Calibri" w:hAnsi="Calibri" w:cs="Calibri"/>
          <w:spacing w:val="-1"/>
          <w:sz w:val="28"/>
        </w:rPr>
        <w:t>‘fare_amount’</w:t>
      </w:r>
      <w:r w:rsidRPr="004304EC">
        <w:rPr>
          <w:rFonts w:ascii="Calibri" w:hAnsi="Calibri" w:cs="Calibri"/>
          <w:spacing w:val="-2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 xml:space="preserve">has </w:t>
      </w:r>
      <w:r w:rsidRPr="004304EC">
        <w:rPr>
          <w:rFonts w:ascii="Calibri" w:hAnsi="Calibri" w:cs="Calibri"/>
          <w:sz w:val="28"/>
        </w:rPr>
        <w:t>1359</w:t>
      </w:r>
      <w:r w:rsidRPr="004304EC">
        <w:rPr>
          <w:rFonts w:ascii="Calibri" w:hAnsi="Calibri" w:cs="Calibri"/>
          <w:spacing w:val="-3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>outliers.</w:t>
      </w:r>
    </w:p>
    <w:p w:rsidR="003E4DF0" w:rsidRPr="004304EC" w:rsidRDefault="003E4DF0" w:rsidP="003E4DF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</w:pPr>
      <w:r w:rsidRPr="004304EC">
        <w:rPr>
          <w:rFonts w:ascii="Calibri" w:hAnsi="Calibri" w:cs="Calibri"/>
          <w:sz w:val="28"/>
        </w:rPr>
        <w:t>We</w:t>
      </w:r>
      <w:r w:rsidRPr="004304EC">
        <w:rPr>
          <w:rFonts w:ascii="Calibri" w:hAnsi="Calibri" w:cs="Calibri"/>
          <w:spacing w:val="-2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>successfully</w:t>
      </w:r>
      <w:r w:rsidRPr="004304EC">
        <w:rPr>
          <w:rFonts w:ascii="Calibri" w:hAnsi="Calibri" w:cs="Calibri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>imputed</w:t>
      </w:r>
      <w:r w:rsidRPr="004304EC">
        <w:rPr>
          <w:rFonts w:ascii="Calibri" w:hAnsi="Calibri" w:cs="Calibri"/>
          <w:spacing w:val="-3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>these</w:t>
      </w:r>
      <w:r w:rsidRPr="004304EC">
        <w:rPr>
          <w:rFonts w:ascii="Calibri" w:hAnsi="Calibri" w:cs="Calibri"/>
          <w:spacing w:val="-2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 xml:space="preserve">outliers </w:t>
      </w:r>
      <w:r w:rsidRPr="004304EC">
        <w:rPr>
          <w:rFonts w:ascii="Calibri" w:hAnsi="Calibri" w:cs="Calibri"/>
          <w:sz w:val="28"/>
        </w:rPr>
        <w:t>with</w:t>
      </w:r>
      <w:r w:rsidRPr="004304EC">
        <w:rPr>
          <w:rFonts w:ascii="Calibri" w:hAnsi="Calibri" w:cs="Calibri"/>
          <w:spacing w:val="-3"/>
          <w:sz w:val="28"/>
        </w:rPr>
        <w:t xml:space="preserve"> </w:t>
      </w:r>
      <w:r w:rsidRPr="004304EC">
        <w:rPr>
          <w:rFonts w:ascii="Calibri" w:hAnsi="Calibri" w:cs="Calibri"/>
          <w:sz w:val="28"/>
        </w:rPr>
        <w:t xml:space="preserve">KNN </w:t>
      </w:r>
      <w:r w:rsidRPr="004304EC">
        <w:rPr>
          <w:rFonts w:ascii="Calibri" w:hAnsi="Calibri" w:cs="Calibri"/>
          <w:spacing w:val="-1"/>
          <w:sz w:val="28"/>
        </w:rPr>
        <w:t>and</w:t>
      </w:r>
      <w:r w:rsidRPr="004304EC">
        <w:rPr>
          <w:rFonts w:ascii="Calibri" w:hAnsi="Calibri" w:cs="Calibri"/>
          <w:spacing w:val="-3"/>
          <w:sz w:val="28"/>
        </w:rPr>
        <w:t xml:space="preserve"> </w:t>
      </w:r>
      <w:r w:rsidRPr="004304EC">
        <w:rPr>
          <w:rFonts w:ascii="Calibri" w:hAnsi="Calibri" w:cs="Calibri"/>
          <w:sz w:val="28"/>
        </w:rPr>
        <w:t xml:space="preserve">K </w:t>
      </w:r>
      <w:r w:rsidRPr="004304EC">
        <w:rPr>
          <w:rFonts w:ascii="Calibri" w:hAnsi="Calibri" w:cs="Calibri"/>
          <w:spacing w:val="-1"/>
          <w:sz w:val="28"/>
        </w:rPr>
        <w:t>value</w:t>
      </w:r>
      <w:r w:rsidRPr="004304EC">
        <w:rPr>
          <w:rFonts w:ascii="Calibri" w:hAnsi="Calibri" w:cs="Calibri"/>
          <w:spacing w:val="-2"/>
          <w:sz w:val="28"/>
        </w:rPr>
        <w:t xml:space="preserve"> </w:t>
      </w:r>
      <w:r w:rsidRPr="004304EC">
        <w:rPr>
          <w:rFonts w:ascii="Calibri" w:hAnsi="Calibri" w:cs="Calibri"/>
          <w:sz w:val="28"/>
        </w:rPr>
        <w:t>is 3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Pr="004D5010" w:rsidRDefault="004D5010" w:rsidP="001155E0">
      <w:pPr>
        <w:numPr>
          <w:ilvl w:val="2"/>
          <w:numId w:val="17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ind w:hanging="1440"/>
        <w:outlineLvl w:val="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Feature</w:t>
      </w:r>
      <w:r w:rsidRPr="004D5010">
        <w:rPr>
          <w:rFonts w:ascii="Calibri" w:hAnsi="Calibri" w:cs="Calibri"/>
          <w:spacing w:val="-12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Engineering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Engineering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d</w:t>
      </w:r>
      <w:r w:rsidR="0074121A">
        <w:rPr>
          <w:rFonts w:ascii="Calibri" w:hAnsi="Calibri" w:cs="Calibri"/>
          <w:spacing w:val="-1"/>
          <w:sz w:val="28"/>
        </w:rPr>
        <w:t>e</w:t>
      </w:r>
      <w:r w:rsidRPr="004D5010">
        <w:rPr>
          <w:rFonts w:ascii="Calibri" w:hAnsi="Calibri" w:cs="Calibri"/>
          <w:spacing w:val="-1"/>
          <w:sz w:val="28"/>
        </w:rPr>
        <w:t>rive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new features 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existing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features.</w:t>
      </w:r>
    </w:p>
    <w:p w:rsidR="00651951" w:rsidRPr="004D5010" w:rsidRDefault="00651951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outlineLvl w:val="4"/>
        <w:rPr>
          <w:rFonts w:ascii="Calibri" w:hAnsi="Calibri" w:cs="Calibri"/>
          <w:spacing w:val="-1"/>
          <w:sz w:val="28"/>
        </w:rPr>
      </w:pPr>
    </w:p>
    <w:p w:rsidR="004D5010" w:rsidRPr="00651951" w:rsidRDefault="004D5010" w:rsidP="001155E0">
      <w:pPr>
        <w:pStyle w:val="ListParagraph"/>
        <w:numPr>
          <w:ilvl w:val="3"/>
          <w:numId w:val="17"/>
        </w:numPr>
        <w:tabs>
          <w:tab w:val="left" w:pos="1544"/>
        </w:tabs>
        <w:kinsoku w:val="0"/>
        <w:overflowPunct w:val="0"/>
        <w:spacing w:line="341" w:lineRule="exact"/>
        <w:rPr>
          <w:rFonts w:ascii="Calibri" w:hAnsi="Calibri" w:cs="Calibri"/>
          <w:sz w:val="28"/>
        </w:rPr>
      </w:pPr>
      <w:r w:rsidRPr="00651951">
        <w:rPr>
          <w:rFonts w:ascii="Calibri" w:hAnsi="Calibri" w:cs="Calibri"/>
          <w:b/>
          <w:bCs/>
          <w:sz w:val="28"/>
          <w:u w:val="thick"/>
        </w:rPr>
        <w:t>Fo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z w:val="28"/>
          <w:u w:val="thick"/>
        </w:rPr>
        <w:t>r</w:t>
      </w:r>
      <w:r w:rsidRPr="00651951">
        <w:rPr>
          <w:rFonts w:ascii="Calibri" w:hAnsi="Calibri" w:cs="Calibri"/>
          <w:b/>
          <w:bCs/>
          <w:spacing w:val="-1"/>
          <w:sz w:val="28"/>
          <w:u w:val="thick"/>
        </w:rPr>
        <w:t xml:space="preserve"> ‘pickup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pacing w:val="-2"/>
          <w:sz w:val="28"/>
          <w:u w:val="thick"/>
        </w:rPr>
        <w:t>_dat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pacing w:val="-1"/>
          <w:sz w:val="28"/>
          <w:u w:val="thick"/>
        </w:rPr>
        <w:t>et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pacing w:val="-1"/>
          <w:sz w:val="28"/>
          <w:u w:val="thick"/>
        </w:rPr>
        <w:t>ime’</w:t>
      </w:r>
      <w:r w:rsidRPr="00651951">
        <w:rPr>
          <w:rFonts w:ascii="Calibri" w:hAnsi="Calibri" w:cs="Calibri"/>
          <w:b/>
          <w:bCs/>
          <w:spacing w:val="-2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z w:val="28"/>
          <w:u w:val="thick"/>
        </w:rPr>
        <w:t>vari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pacing w:val="-1"/>
          <w:sz w:val="28"/>
          <w:u w:val="thick"/>
        </w:rPr>
        <w:t>abl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z w:val="28"/>
          <w:u w:val="thick"/>
        </w:rPr>
        <w:t>e</w:t>
      </w:r>
      <w:r w:rsidRPr="00651951">
        <w:rPr>
          <w:rFonts w:ascii="Calibri" w:hAnsi="Calibri" w:cs="Calibri"/>
          <w:b/>
          <w:bCs/>
          <w:spacing w:val="-61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z w:val="28"/>
        </w:rPr>
        <w:t>:</w:t>
      </w:r>
    </w:p>
    <w:p w:rsidR="00651951" w:rsidRPr="00651951" w:rsidRDefault="00651951" w:rsidP="00651951">
      <w:p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left="1543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883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z w:val="28"/>
        </w:rPr>
        <w:t>We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will </w:t>
      </w:r>
      <w:r w:rsidRPr="00651951">
        <w:rPr>
          <w:rFonts w:ascii="Calibri" w:hAnsi="Calibri" w:cs="Calibri"/>
          <w:spacing w:val="-1"/>
          <w:sz w:val="28"/>
        </w:rPr>
        <w:t>use this</w:t>
      </w:r>
      <w:r w:rsidRPr="00651951">
        <w:rPr>
          <w:rFonts w:ascii="Calibri" w:hAnsi="Calibri" w:cs="Calibri"/>
          <w:sz w:val="28"/>
        </w:rPr>
        <w:t xml:space="preserve"> </w:t>
      </w:r>
      <w:r w:rsidR="00651951">
        <w:rPr>
          <w:rFonts w:ascii="Calibri" w:hAnsi="Calibri" w:cs="Calibri"/>
          <w:sz w:val="28"/>
        </w:rPr>
        <w:t>‘</w:t>
      </w:r>
      <w:r w:rsidR="00651951" w:rsidRPr="00651951">
        <w:rPr>
          <w:rFonts w:ascii="Calibri" w:hAnsi="Calibri" w:cs="Calibri"/>
          <w:spacing w:val="-1"/>
          <w:sz w:val="28"/>
        </w:rPr>
        <w:t>pickup</w:t>
      </w:r>
      <w:r w:rsidR="00651951" w:rsidRPr="00651951">
        <w:rPr>
          <w:rFonts w:ascii="Calibri" w:hAnsi="Calibri" w:cs="Calibri"/>
          <w:spacing w:val="-63"/>
          <w:sz w:val="28"/>
        </w:rPr>
        <w:t xml:space="preserve"> </w:t>
      </w:r>
      <w:r w:rsidR="00651951" w:rsidRPr="00651951">
        <w:rPr>
          <w:rFonts w:ascii="Calibri" w:hAnsi="Calibri" w:cs="Calibri"/>
          <w:spacing w:val="-2"/>
          <w:sz w:val="28"/>
        </w:rPr>
        <w:t>_dat</w:t>
      </w:r>
      <w:r w:rsidR="00651951" w:rsidRPr="00651951">
        <w:rPr>
          <w:rFonts w:ascii="Calibri" w:hAnsi="Calibri" w:cs="Calibri"/>
          <w:spacing w:val="-63"/>
          <w:sz w:val="28"/>
        </w:rPr>
        <w:t xml:space="preserve"> </w:t>
      </w:r>
      <w:r w:rsidR="00651951" w:rsidRPr="00651951">
        <w:rPr>
          <w:rFonts w:ascii="Calibri" w:hAnsi="Calibri" w:cs="Calibri"/>
          <w:spacing w:val="-1"/>
          <w:sz w:val="28"/>
        </w:rPr>
        <w:t>et</w:t>
      </w:r>
      <w:r w:rsidR="00651951" w:rsidRPr="00651951">
        <w:rPr>
          <w:rFonts w:ascii="Calibri" w:hAnsi="Calibri" w:cs="Calibri"/>
          <w:spacing w:val="-63"/>
          <w:sz w:val="28"/>
        </w:rPr>
        <w:t xml:space="preserve"> </w:t>
      </w:r>
      <w:r w:rsidR="00651951" w:rsidRPr="00651951">
        <w:rPr>
          <w:rFonts w:ascii="Calibri" w:hAnsi="Calibri" w:cs="Calibri"/>
          <w:spacing w:val="-1"/>
          <w:sz w:val="28"/>
        </w:rPr>
        <w:t>ime</w:t>
      </w:r>
      <w:r w:rsidR="00651951">
        <w:rPr>
          <w:rFonts w:ascii="Calibri" w:hAnsi="Calibri" w:cs="Calibri"/>
          <w:spacing w:val="-1"/>
          <w:sz w:val="28"/>
        </w:rPr>
        <w:t>’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create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new</w:t>
      </w:r>
      <w:r w:rsidR="00384C4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variables.</w:t>
      </w:r>
      <w:r w:rsidRPr="004D5010">
        <w:rPr>
          <w:rFonts w:ascii="Calibri" w:hAnsi="Calibri" w:cs="Calibri"/>
          <w:spacing w:val="2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New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features</w:t>
      </w:r>
      <w:r w:rsidRPr="004D5010">
        <w:rPr>
          <w:rFonts w:ascii="Calibri" w:hAnsi="Calibri" w:cs="Calibri"/>
          <w:sz w:val="28"/>
        </w:rPr>
        <w:t xml:space="preserve"> will </w:t>
      </w:r>
      <w:r w:rsidRPr="004D5010">
        <w:rPr>
          <w:rFonts w:ascii="Calibri" w:hAnsi="Calibri" w:cs="Calibri"/>
          <w:spacing w:val="-1"/>
          <w:sz w:val="28"/>
        </w:rPr>
        <w:t xml:space="preserve">be </w:t>
      </w:r>
      <w:r w:rsidRPr="004D5010">
        <w:rPr>
          <w:rFonts w:ascii="Calibri" w:hAnsi="Calibri" w:cs="Calibri"/>
          <w:sz w:val="28"/>
        </w:rPr>
        <w:t>year,</w:t>
      </w:r>
      <w:r w:rsidRPr="004D5010">
        <w:rPr>
          <w:rFonts w:ascii="Calibri" w:hAnsi="Calibri" w:cs="Calibri"/>
          <w:spacing w:val="-2"/>
          <w:sz w:val="28"/>
        </w:rPr>
        <w:t xml:space="preserve"> month,</w:t>
      </w:r>
      <w:r w:rsidRPr="004D5010">
        <w:rPr>
          <w:rFonts w:ascii="Calibri" w:hAnsi="Calibri" w:cs="Calibri"/>
          <w:spacing w:val="-1"/>
          <w:sz w:val="28"/>
        </w:rPr>
        <w:t xml:space="preserve"> day_of_week,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hour.</w:t>
      </w:r>
    </w:p>
    <w:p w:rsidR="004D5010" w:rsidRPr="00651951" w:rsidRDefault="004D5010" w:rsidP="001155E0">
      <w:pPr>
        <w:pStyle w:val="ListParagraph"/>
        <w:numPr>
          <w:ilvl w:val="0"/>
          <w:numId w:val="23"/>
        </w:numPr>
        <w:kinsoku w:val="0"/>
        <w:overflowPunct w:val="0"/>
        <w:spacing w:line="341" w:lineRule="exact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pacing w:val="-1"/>
          <w:sz w:val="28"/>
        </w:rPr>
        <w:t>‘year’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will </w:t>
      </w:r>
      <w:r w:rsidRPr="00651951">
        <w:rPr>
          <w:rFonts w:ascii="Calibri" w:hAnsi="Calibri" w:cs="Calibri"/>
          <w:spacing w:val="-1"/>
          <w:sz w:val="28"/>
        </w:rPr>
        <w:t>contain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 xml:space="preserve">only </w:t>
      </w:r>
      <w:r w:rsidRPr="00651951">
        <w:rPr>
          <w:rFonts w:ascii="Calibri" w:hAnsi="Calibri" w:cs="Calibri"/>
          <w:sz w:val="28"/>
        </w:rPr>
        <w:t>years</w:t>
      </w:r>
      <w:r w:rsidRPr="00651951">
        <w:rPr>
          <w:rFonts w:ascii="Calibri" w:hAnsi="Calibri" w:cs="Calibri"/>
          <w:spacing w:val="-1"/>
          <w:sz w:val="28"/>
        </w:rPr>
        <w:t xml:space="preserve"> from pickup_datetime. </w:t>
      </w:r>
      <w:r w:rsidRPr="00651951">
        <w:rPr>
          <w:rFonts w:ascii="Calibri" w:hAnsi="Calibri" w:cs="Calibri"/>
          <w:sz w:val="28"/>
        </w:rPr>
        <w:t xml:space="preserve">For </w:t>
      </w:r>
      <w:r w:rsidRPr="00651951">
        <w:rPr>
          <w:rFonts w:ascii="Calibri" w:hAnsi="Calibri" w:cs="Calibri"/>
          <w:spacing w:val="-1"/>
          <w:sz w:val="28"/>
        </w:rPr>
        <w:t>ex.</w:t>
      </w:r>
      <w:r w:rsidRPr="00651951">
        <w:rPr>
          <w:rFonts w:ascii="Calibri" w:hAnsi="Calibri" w:cs="Calibri"/>
          <w:sz w:val="28"/>
        </w:rPr>
        <w:t xml:space="preserve"> </w:t>
      </w:r>
      <w:r w:rsidRPr="00651951">
        <w:rPr>
          <w:rFonts w:ascii="Calibri" w:hAnsi="Calibri" w:cs="Calibri"/>
          <w:spacing w:val="-2"/>
          <w:sz w:val="28"/>
        </w:rPr>
        <w:t>2009,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2010,</w:t>
      </w:r>
      <w:r w:rsidRPr="00651951">
        <w:rPr>
          <w:rFonts w:ascii="Calibri" w:hAnsi="Calibri" w:cs="Calibri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2011,</w:t>
      </w:r>
      <w:r w:rsidRPr="00651951">
        <w:rPr>
          <w:rFonts w:ascii="Calibri" w:hAnsi="Calibri" w:cs="Calibri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etc.</w:t>
      </w:r>
    </w:p>
    <w:p w:rsidR="004D5010" w:rsidRPr="00384C40" w:rsidRDefault="004D5010" w:rsidP="001155E0">
      <w:pPr>
        <w:pStyle w:val="ListParagraph"/>
        <w:numPr>
          <w:ilvl w:val="0"/>
          <w:numId w:val="23"/>
        </w:numPr>
        <w:kinsoku w:val="0"/>
        <w:overflowPunct w:val="0"/>
        <w:spacing w:before="1" w:line="341" w:lineRule="exact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pacing w:val="-2"/>
          <w:sz w:val="28"/>
        </w:rPr>
        <w:t xml:space="preserve">‘month’ </w:t>
      </w:r>
      <w:r w:rsidRPr="00651951">
        <w:rPr>
          <w:rFonts w:ascii="Calibri" w:hAnsi="Calibri" w:cs="Calibri"/>
          <w:sz w:val="28"/>
        </w:rPr>
        <w:t xml:space="preserve">will </w:t>
      </w:r>
      <w:r w:rsidRPr="00651951">
        <w:rPr>
          <w:rFonts w:ascii="Calibri" w:hAnsi="Calibri" w:cs="Calibri"/>
          <w:spacing w:val="-1"/>
          <w:sz w:val="28"/>
        </w:rPr>
        <w:t xml:space="preserve">contain </w:t>
      </w:r>
      <w:r w:rsidRPr="00651951">
        <w:rPr>
          <w:rFonts w:ascii="Calibri" w:hAnsi="Calibri" w:cs="Calibri"/>
          <w:sz w:val="28"/>
        </w:rPr>
        <w:t>only</w:t>
      </w:r>
      <w:r w:rsidRPr="00651951">
        <w:rPr>
          <w:rFonts w:ascii="Calibri" w:hAnsi="Calibri" w:cs="Calibri"/>
          <w:spacing w:val="-1"/>
          <w:sz w:val="28"/>
        </w:rPr>
        <w:t xml:space="preserve"> months</w:t>
      </w:r>
      <w:r w:rsidRPr="00651951">
        <w:rPr>
          <w:rFonts w:ascii="Calibri" w:hAnsi="Calibri" w:cs="Calibri"/>
          <w:sz w:val="28"/>
        </w:rPr>
        <w:t xml:space="preserve"> from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pickup_datetime.</w:t>
      </w:r>
      <w:r w:rsidRPr="00651951">
        <w:rPr>
          <w:rFonts w:ascii="Calibri" w:hAnsi="Calibri" w:cs="Calibri"/>
          <w:sz w:val="28"/>
        </w:rPr>
        <w:t xml:space="preserve"> For </w:t>
      </w:r>
      <w:r w:rsidRPr="00651951">
        <w:rPr>
          <w:rFonts w:ascii="Calibri" w:hAnsi="Calibri" w:cs="Calibri"/>
          <w:spacing w:val="-1"/>
          <w:sz w:val="28"/>
        </w:rPr>
        <w:t>ex.</w:t>
      </w:r>
      <w:r w:rsidRPr="00651951">
        <w:rPr>
          <w:rFonts w:ascii="Calibri" w:hAnsi="Calibri" w:cs="Calibri"/>
          <w:sz w:val="28"/>
        </w:rPr>
        <w:t xml:space="preserve"> 1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for </w:t>
      </w:r>
      <w:r w:rsidRPr="00651951">
        <w:rPr>
          <w:rFonts w:ascii="Calibri" w:hAnsi="Calibri" w:cs="Calibri"/>
          <w:spacing w:val="-1"/>
          <w:sz w:val="28"/>
        </w:rPr>
        <w:t>January,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2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for </w:t>
      </w:r>
      <w:r w:rsidRPr="00651951">
        <w:rPr>
          <w:rFonts w:ascii="Calibri" w:hAnsi="Calibri" w:cs="Calibri"/>
          <w:spacing w:val="-1"/>
          <w:sz w:val="28"/>
        </w:rPr>
        <w:t>February,</w:t>
      </w:r>
      <w:r w:rsidRPr="00384C40">
        <w:rPr>
          <w:rFonts w:ascii="Calibri" w:hAnsi="Calibri" w:cs="Calibri"/>
          <w:spacing w:val="-1"/>
          <w:sz w:val="28"/>
        </w:rPr>
        <w:t>etc.</w:t>
      </w:r>
    </w:p>
    <w:p w:rsidR="004D5010" w:rsidRPr="00651951" w:rsidRDefault="004D5010" w:rsidP="001155E0">
      <w:pPr>
        <w:pStyle w:val="ListParagraph"/>
        <w:numPr>
          <w:ilvl w:val="0"/>
          <w:numId w:val="23"/>
        </w:numPr>
        <w:kinsoku w:val="0"/>
        <w:overflowPunct w:val="0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pacing w:val="-1"/>
          <w:sz w:val="28"/>
        </w:rPr>
        <w:t>‘day_of_week’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will</w:t>
      </w:r>
      <w:r w:rsidRPr="00651951">
        <w:rPr>
          <w:rFonts w:ascii="Calibri" w:hAnsi="Calibri" w:cs="Calibri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contain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only</w:t>
      </w:r>
      <w:r w:rsidRPr="00651951">
        <w:rPr>
          <w:rFonts w:ascii="Calibri" w:hAnsi="Calibri" w:cs="Calibri"/>
          <w:spacing w:val="-1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week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from</w:t>
      </w:r>
      <w:r w:rsidRPr="00651951">
        <w:rPr>
          <w:rFonts w:ascii="Calibri" w:hAnsi="Calibri" w:cs="Calibri"/>
          <w:spacing w:val="-4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pickup_datetime.</w:t>
      </w:r>
      <w:r w:rsidRPr="00651951">
        <w:rPr>
          <w:rFonts w:ascii="Calibri" w:hAnsi="Calibri" w:cs="Calibri"/>
          <w:sz w:val="28"/>
        </w:rPr>
        <w:t xml:space="preserve"> For </w:t>
      </w:r>
      <w:r w:rsidRPr="00651951">
        <w:rPr>
          <w:rFonts w:ascii="Calibri" w:hAnsi="Calibri" w:cs="Calibri"/>
          <w:spacing w:val="-1"/>
          <w:sz w:val="28"/>
        </w:rPr>
        <w:t>ex.</w:t>
      </w:r>
      <w:r w:rsidRPr="00651951">
        <w:rPr>
          <w:rFonts w:ascii="Calibri" w:hAnsi="Calibri" w:cs="Calibri"/>
          <w:sz w:val="28"/>
        </w:rPr>
        <w:t xml:space="preserve"> 1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which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is for </w:t>
      </w:r>
      <w:r w:rsidRPr="00651951">
        <w:rPr>
          <w:rFonts w:ascii="Calibri" w:hAnsi="Calibri" w:cs="Calibri"/>
          <w:spacing w:val="-1"/>
          <w:sz w:val="28"/>
        </w:rPr>
        <w:t>Monday,2</w:t>
      </w:r>
      <w:r w:rsidR="00651951">
        <w:rPr>
          <w:rFonts w:ascii="Calibri" w:hAnsi="Calibri" w:cs="Calibri"/>
          <w:spacing w:val="-1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for </w:t>
      </w:r>
      <w:r w:rsidRPr="00651951">
        <w:rPr>
          <w:rFonts w:ascii="Calibri" w:hAnsi="Calibri" w:cs="Calibri"/>
          <w:spacing w:val="-1"/>
          <w:sz w:val="28"/>
        </w:rPr>
        <w:t>Tuesday,etc.</w:t>
      </w:r>
    </w:p>
    <w:p w:rsidR="004D5010" w:rsidRPr="00651951" w:rsidRDefault="004D5010" w:rsidP="001155E0">
      <w:pPr>
        <w:pStyle w:val="ListParagraph"/>
        <w:numPr>
          <w:ilvl w:val="0"/>
          <w:numId w:val="23"/>
        </w:numPr>
        <w:kinsoku w:val="0"/>
        <w:overflowPunct w:val="0"/>
        <w:spacing w:line="341" w:lineRule="exact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pacing w:val="-1"/>
          <w:sz w:val="28"/>
        </w:rPr>
        <w:t>‘hour’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will </w:t>
      </w:r>
      <w:r w:rsidRPr="00651951">
        <w:rPr>
          <w:rFonts w:ascii="Calibri" w:hAnsi="Calibri" w:cs="Calibri"/>
          <w:spacing w:val="-1"/>
          <w:sz w:val="28"/>
        </w:rPr>
        <w:t>contain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only</w:t>
      </w:r>
      <w:r w:rsidRPr="00651951">
        <w:rPr>
          <w:rFonts w:ascii="Calibri" w:hAnsi="Calibri" w:cs="Calibri"/>
          <w:spacing w:val="-1"/>
          <w:sz w:val="28"/>
        </w:rPr>
        <w:t xml:space="preserve"> hours</w:t>
      </w:r>
      <w:r w:rsidRPr="00651951">
        <w:rPr>
          <w:rFonts w:ascii="Calibri" w:hAnsi="Calibri" w:cs="Calibri"/>
          <w:sz w:val="28"/>
        </w:rPr>
        <w:t xml:space="preserve"> from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pickup_datetime.</w:t>
      </w:r>
      <w:r w:rsidRPr="00651951">
        <w:rPr>
          <w:rFonts w:ascii="Calibri" w:hAnsi="Calibri" w:cs="Calibri"/>
          <w:sz w:val="28"/>
        </w:rPr>
        <w:t xml:space="preserve"> For </w:t>
      </w:r>
      <w:r w:rsidRPr="00651951">
        <w:rPr>
          <w:rFonts w:ascii="Calibri" w:hAnsi="Calibri" w:cs="Calibri"/>
          <w:spacing w:val="-1"/>
          <w:sz w:val="28"/>
        </w:rPr>
        <w:t>ex.</w:t>
      </w:r>
      <w:r w:rsidRPr="00651951">
        <w:rPr>
          <w:rFonts w:ascii="Calibri" w:hAnsi="Calibri" w:cs="Calibri"/>
          <w:sz w:val="28"/>
        </w:rPr>
        <w:t xml:space="preserve"> 1,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2,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3,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etc.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900" w:bottom="280" w:left="180" w:header="720" w:footer="720" w:gutter="0"/>
          <w:cols w:space="720" w:equalWidth="0">
            <w:col w:w="10830"/>
          </w:cols>
          <w:noEndnote/>
        </w:sect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110" w:lineRule="exact"/>
        <w:rPr>
          <w:rFonts w:ascii="Calibri" w:hAnsi="Calibri" w:cs="Calibri"/>
          <w:b/>
          <w:bCs/>
          <w:szCs w:val="22"/>
        </w:rPr>
      </w:pPr>
    </w:p>
    <w:p w:rsidR="009B7C53" w:rsidRDefault="009B7C53" w:rsidP="004D5010">
      <w:pPr>
        <w:kinsoku w:val="0"/>
        <w:overflowPunct w:val="0"/>
        <w:autoSpaceDE w:val="0"/>
        <w:autoSpaceDN w:val="0"/>
        <w:adjustRightInd w:val="0"/>
        <w:spacing w:before="4" w:after="0" w:line="110" w:lineRule="exact"/>
        <w:rPr>
          <w:rFonts w:ascii="Calibri" w:hAnsi="Calibri" w:cs="Calibri"/>
          <w:b/>
          <w:bCs/>
          <w:szCs w:val="22"/>
        </w:rPr>
      </w:pPr>
    </w:p>
    <w:p w:rsidR="009B7C53" w:rsidRPr="004D5010" w:rsidRDefault="009B7C53" w:rsidP="004D5010">
      <w:pPr>
        <w:kinsoku w:val="0"/>
        <w:overflowPunct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 w:cs="Vrinda"/>
          <w:sz w:val="11"/>
          <w:szCs w:val="11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83"/>
        <w:outlineLvl w:val="4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As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have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new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will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categorize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them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to 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like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Session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from</w:t>
      </w:r>
      <w:r w:rsidRPr="004D5010">
        <w:rPr>
          <w:rFonts w:ascii="Calibri" w:hAnsi="Calibri" w:cs="Calibri"/>
          <w:spacing w:val="46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hour </w:t>
      </w:r>
      <w:r w:rsidRPr="004D5010">
        <w:rPr>
          <w:rFonts w:ascii="Calibri" w:hAnsi="Calibri" w:cs="Calibri"/>
          <w:spacing w:val="-2"/>
          <w:sz w:val="28"/>
        </w:rPr>
        <w:t xml:space="preserve">column, </w:t>
      </w:r>
      <w:r w:rsidRPr="004D5010">
        <w:rPr>
          <w:rFonts w:ascii="Calibri" w:hAnsi="Calibri" w:cs="Calibri"/>
          <w:spacing w:val="-1"/>
          <w:sz w:val="28"/>
        </w:rPr>
        <w:t>seasons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month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column,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="00651951" w:rsidRPr="004D5010">
        <w:rPr>
          <w:rFonts w:ascii="Calibri" w:hAnsi="Calibri" w:cs="Calibri"/>
          <w:spacing w:val="-1"/>
          <w:sz w:val="28"/>
        </w:rPr>
        <w:t>week: weekday</w:t>
      </w:r>
      <w:r w:rsidRPr="004D5010">
        <w:rPr>
          <w:rFonts w:ascii="Calibri" w:hAnsi="Calibri" w:cs="Calibri"/>
          <w:spacing w:val="-1"/>
          <w:sz w:val="28"/>
        </w:rPr>
        <w:t>/weekend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day_of_week</w:t>
      </w:r>
      <w:r w:rsidRPr="004D5010">
        <w:rPr>
          <w:rFonts w:ascii="Calibri" w:hAnsi="Calibri" w:cs="Calibri"/>
          <w:spacing w:val="7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variable.</w:t>
      </w:r>
    </w:p>
    <w:p w:rsidR="00651951" w:rsidRPr="004D5010" w:rsidRDefault="00651951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83"/>
        <w:outlineLvl w:val="4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8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So,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session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contain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categories—morning,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afternoon,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evening,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night_PM,</w:t>
      </w:r>
      <w:r w:rsidRPr="004D5010">
        <w:rPr>
          <w:rFonts w:ascii="Calibri" w:hAnsi="Calibri" w:cs="Calibri"/>
          <w:spacing w:val="4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night_AM.</w:t>
      </w:r>
    </w:p>
    <w:p w:rsidR="004D5010" w:rsidRPr="004D5010" w:rsidRDefault="00651951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456"/>
        <w:rPr>
          <w:rFonts w:ascii="Calibri" w:hAnsi="Calibri" w:cs="Calibri"/>
          <w:spacing w:val="-2"/>
          <w:sz w:val="28"/>
        </w:rPr>
      </w:pPr>
      <w:r>
        <w:rPr>
          <w:rFonts w:ascii="Calibri" w:hAnsi="Calibri" w:cs="Calibri"/>
          <w:spacing w:val="-1"/>
          <w:sz w:val="28"/>
        </w:rPr>
        <w:t>Season</w:t>
      </w:r>
      <w:r w:rsidRPr="004D5010">
        <w:rPr>
          <w:rFonts w:ascii="Calibri" w:hAnsi="Calibri" w:cs="Calibri"/>
          <w:spacing w:val="-1"/>
          <w:sz w:val="28"/>
        </w:rPr>
        <w:t>s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variable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will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contain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categories—spring,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summer,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fall,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winter.</w:t>
      </w:r>
      <w:r w:rsidR="004D5010" w:rsidRPr="004D5010">
        <w:rPr>
          <w:rFonts w:ascii="Calibri" w:hAnsi="Calibri" w:cs="Calibri"/>
          <w:spacing w:val="59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Week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will </w:t>
      </w:r>
      <w:r w:rsidR="004D5010" w:rsidRPr="004D5010">
        <w:rPr>
          <w:rFonts w:ascii="Calibri" w:hAnsi="Calibri" w:cs="Calibri"/>
          <w:spacing w:val="-1"/>
          <w:sz w:val="28"/>
        </w:rPr>
        <w:t>contain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categories—weekday,</w:t>
      </w:r>
      <w:r w:rsidR="004D5010" w:rsidRPr="004D5010">
        <w:rPr>
          <w:rFonts w:ascii="Calibri" w:hAnsi="Calibri" w:cs="Calibri"/>
          <w:spacing w:val="-2"/>
          <w:sz w:val="28"/>
        </w:rPr>
        <w:t xml:space="preserve"> weekend.</w:t>
      </w:r>
    </w:p>
    <w:p w:rsidR="004D5010" w:rsidRPr="004D5010" w:rsidRDefault="004D5010" w:rsidP="00F567B5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right="2456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660" w:bottom="280" w:left="180" w:header="720" w:footer="720" w:gutter="0"/>
          <w:cols w:space="720" w:equalWidth="0">
            <w:col w:w="11070"/>
          </w:cols>
          <w:noEndnote/>
        </w:sectPr>
      </w:pPr>
    </w:p>
    <w:p w:rsidR="004D5010" w:rsidRPr="004D5010" w:rsidRDefault="004D5010" w:rsidP="00F567B5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60" w:lineRule="exact"/>
        <w:rPr>
          <w:rFonts w:ascii="Times New Roman" w:hAnsi="Times New Roman" w:cs="Vrinda"/>
          <w:sz w:val="16"/>
          <w:szCs w:val="16"/>
        </w:rPr>
      </w:pPr>
    </w:p>
    <w:p w:rsidR="004D5010" w:rsidRPr="00F567B5" w:rsidRDefault="004D5010" w:rsidP="00F567B5">
      <w:pPr>
        <w:pStyle w:val="ListParagraph"/>
        <w:numPr>
          <w:ilvl w:val="3"/>
          <w:numId w:val="17"/>
        </w:numPr>
        <w:kinsoku w:val="0"/>
        <w:overflowPunct w:val="0"/>
        <w:spacing w:before="4" w:line="341" w:lineRule="exact"/>
        <w:rPr>
          <w:rFonts w:ascii="Calibri" w:hAnsi="Calibri" w:cs="Calibri"/>
          <w:b/>
          <w:bCs/>
          <w:sz w:val="28"/>
          <w:u w:val="thick"/>
        </w:rPr>
      </w:pPr>
      <w:r w:rsidRPr="00F567B5">
        <w:rPr>
          <w:rFonts w:ascii="Calibri" w:hAnsi="Calibri" w:cs="Calibri"/>
          <w:b/>
          <w:bCs/>
          <w:sz w:val="28"/>
          <w:u w:val="thick"/>
        </w:rPr>
        <w:t>Fo</w:t>
      </w:r>
      <w:r w:rsidRPr="00F567B5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z w:val="28"/>
          <w:u w:val="thick"/>
        </w:rPr>
        <w:t>r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 xml:space="preserve"> ‘Latitudes’</w:t>
      </w:r>
      <w:r w:rsidRPr="00F567B5">
        <w:rPr>
          <w:rFonts w:ascii="Calibri" w:hAnsi="Calibri" w:cs="Calibri"/>
          <w:b/>
          <w:bCs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and</w:t>
      </w:r>
      <w:r w:rsidRPr="00F567B5">
        <w:rPr>
          <w:rFonts w:ascii="Calibri" w:hAnsi="Calibri" w:cs="Calibri"/>
          <w:b/>
          <w:bCs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‘Longitudes’</w:t>
      </w:r>
      <w:r w:rsidRPr="00F567B5">
        <w:rPr>
          <w:rFonts w:ascii="Calibri" w:hAnsi="Calibri" w:cs="Calibri"/>
          <w:b/>
          <w:bCs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var</w:t>
      </w:r>
      <w:r w:rsidRPr="00F567B5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iab</w:t>
      </w:r>
      <w:r w:rsidRPr="00F567B5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les</w:t>
      </w:r>
      <w:r w:rsidRPr="00F567B5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z w:val="28"/>
          <w:u w:val="thick"/>
        </w:rPr>
        <w:t xml:space="preserve">: </w:t>
      </w:r>
    </w:p>
    <w:p w:rsidR="006A6235" w:rsidRPr="006A6235" w:rsidRDefault="006A6235" w:rsidP="006A6235">
      <w:pPr>
        <w:pStyle w:val="ListParagraph"/>
        <w:kinsoku w:val="0"/>
        <w:overflowPunct w:val="0"/>
        <w:spacing w:before="4" w:line="341" w:lineRule="exact"/>
        <w:ind w:left="1543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60"/>
        <w:outlineLvl w:val="4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z w:val="28"/>
        </w:rPr>
        <w:t>As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have latitude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longitude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data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pickup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dropoff,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find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distance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3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travelled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pickup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dropoff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location.</w:t>
      </w:r>
    </w:p>
    <w:p w:rsidR="000D0573" w:rsidRDefault="000D0573" w:rsidP="004D5010">
      <w:pPr>
        <w:kinsoku w:val="0"/>
        <w:overflowPunct w:val="0"/>
        <w:autoSpaceDE w:val="0"/>
        <w:autoSpaceDN w:val="0"/>
        <w:adjustRightInd w:val="0"/>
        <w:spacing w:after="0" w:line="340" w:lineRule="exact"/>
        <w:ind w:left="103"/>
        <w:rPr>
          <w:rFonts w:ascii="Calibri" w:hAnsi="Calibri" w:cs="Calibri"/>
          <w:sz w:val="28"/>
        </w:rPr>
      </w:pPr>
    </w:p>
    <w:p w:rsidR="006A6235" w:rsidRDefault="004D5010" w:rsidP="004D5010">
      <w:pPr>
        <w:kinsoku w:val="0"/>
        <w:overflowPunct w:val="0"/>
        <w:autoSpaceDE w:val="0"/>
        <w:autoSpaceDN w:val="0"/>
        <w:adjustRightInd w:val="0"/>
        <w:spacing w:after="0" w:line="340" w:lineRule="exact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 xml:space="preserve">use both </w:t>
      </w:r>
      <w:r w:rsidRPr="006A6235">
        <w:rPr>
          <w:rFonts w:ascii="Calibri" w:hAnsi="Calibri" w:cs="Calibri"/>
          <w:b/>
          <w:bCs/>
          <w:spacing w:val="-1"/>
          <w:sz w:val="28"/>
        </w:rPr>
        <w:t>haversine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6A6235">
        <w:rPr>
          <w:rFonts w:ascii="Calibri" w:hAnsi="Calibri" w:cs="Calibri"/>
          <w:b/>
          <w:bCs/>
          <w:spacing w:val="-1"/>
          <w:sz w:val="28"/>
        </w:rPr>
        <w:t>vincenty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methods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calculate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distance.</w:t>
      </w:r>
      <w:r w:rsidRPr="004D5010">
        <w:rPr>
          <w:rFonts w:ascii="Calibri" w:hAnsi="Calibri" w:cs="Calibri"/>
          <w:sz w:val="28"/>
        </w:rPr>
        <w:t xml:space="preserve"> </w:t>
      </w:r>
    </w:p>
    <w:p w:rsidR="006A6235" w:rsidRDefault="006A6235" w:rsidP="00F567B5">
      <w:pPr>
        <w:kinsoku w:val="0"/>
        <w:overflowPunct w:val="0"/>
        <w:autoSpaceDE w:val="0"/>
        <w:autoSpaceDN w:val="0"/>
        <w:adjustRightInd w:val="0"/>
        <w:spacing w:after="0" w:line="340" w:lineRule="exact"/>
        <w:rPr>
          <w:rFonts w:ascii="Calibri" w:hAnsi="Calibri" w:cs="Calibri"/>
          <w:sz w:val="28"/>
        </w:rPr>
      </w:pPr>
    </w:p>
    <w:p w:rsidR="004D5010" w:rsidRDefault="004D5010" w:rsidP="006A6235">
      <w:pPr>
        <w:kinsoku w:val="0"/>
        <w:overflowPunct w:val="0"/>
        <w:autoSpaceDE w:val="0"/>
        <w:autoSpaceDN w:val="0"/>
        <w:adjustRightInd w:val="0"/>
        <w:spacing w:after="0" w:line="340" w:lineRule="exact"/>
        <w:ind w:left="103"/>
        <w:rPr>
          <w:rFonts w:ascii="Calibri" w:hAnsi="Calibri" w:cs="Calibri"/>
          <w:spacing w:val="-1"/>
          <w:sz w:val="28"/>
        </w:rPr>
      </w:pPr>
      <w:r w:rsidRPr="0054522E">
        <w:rPr>
          <w:rFonts w:ascii="Calibri" w:hAnsi="Calibri" w:cs="Calibri"/>
          <w:sz w:val="28"/>
        </w:rPr>
        <w:t xml:space="preserve">For </w:t>
      </w:r>
      <w:r w:rsidRPr="0054522E">
        <w:rPr>
          <w:rFonts w:ascii="Calibri" w:hAnsi="Calibri" w:cs="Calibri"/>
          <w:b/>
          <w:bCs/>
          <w:spacing w:val="-1"/>
          <w:sz w:val="28"/>
        </w:rPr>
        <w:t>haversine</w:t>
      </w:r>
      <w:r w:rsidRPr="0054522E">
        <w:rPr>
          <w:rFonts w:ascii="Calibri" w:hAnsi="Calibri" w:cs="Calibri"/>
          <w:spacing w:val="-1"/>
          <w:sz w:val="28"/>
        </w:rPr>
        <w:t>,</w:t>
      </w:r>
      <w:r w:rsidRPr="0054522E">
        <w:rPr>
          <w:rFonts w:ascii="Calibri" w:hAnsi="Calibri" w:cs="Calibri"/>
          <w:spacing w:val="-2"/>
          <w:sz w:val="28"/>
        </w:rPr>
        <w:t xml:space="preserve"> </w:t>
      </w:r>
      <w:r w:rsidRPr="0054522E">
        <w:rPr>
          <w:rFonts w:ascii="Calibri" w:hAnsi="Calibri" w:cs="Calibri"/>
          <w:sz w:val="28"/>
        </w:rPr>
        <w:t>variable</w:t>
      </w:r>
      <w:r w:rsidR="006A6235" w:rsidRPr="0054522E">
        <w:rPr>
          <w:rFonts w:ascii="Calibri" w:hAnsi="Calibri" w:cs="Calibri"/>
          <w:sz w:val="28"/>
        </w:rPr>
        <w:t xml:space="preserve"> </w:t>
      </w:r>
      <w:r w:rsidRPr="0054522E">
        <w:rPr>
          <w:rFonts w:ascii="Calibri" w:hAnsi="Calibri" w:cs="Calibri"/>
          <w:spacing w:val="-1"/>
          <w:sz w:val="28"/>
        </w:rPr>
        <w:t>name</w:t>
      </w:r>
      <w:r w:rsidRPr="0054522E">
        <w:rPr>
          <w:rFonts w:ascii="Calibri" w:hAnsi="Calibri" w:cs="Calibri"/>
          <w:spacing w:val="-2"/>
          <w:sz w:val="28"/>
        </w:rPr>
        <w:t xml:space="preserve"> </w:t>
      </w:r>
      <w:r w:rsidRPr="0054522E">
        <w:rPr>
          <w:rFonts w:ascii="Calibri" w:hAnsi="Calibri" w:cs="Calibri"/>
          <w:sz w:val="28"/>
        </w:rPr>
        <w:t xml:space="preserve">will </w:t>
      </w:r>
      <w:r w:rsidRPr="0054522E">
        <w:rPr>
          <w:rFonts w:ascii="Calibri" w:hAnsi="Calibri" w:cs="Calibri"/>
          <w:spacing w:val="-1"/>
          <w:sz w:val="28"/>
        </w:rPr>
        <w:t>be</w:t>
      </w:r>
      <w:r w:rsidRPr="0054522E">
        <w:rPr>
          <w:rFonts w:ascii="Calibri" w:hAnsi="Calibri" w:cs="Calibri"/>
          <w:spacing w:val="-2"/>
          <w:sz w:val="28"/>
        </w:rPr>
        <w:t xml:space="preserve"> </w:t>
      </w:r>
      <w:r w:rsidRPr="0054522E">
        <w:rPr>
          <w:rFonts w:ascii="Calibri" w:hAnsi="Calibri" w:cs="Calibri"/>
          <w:spacing w:val="-1"/>
          <w:sz w:val="28"/>
        </w:rPr>
        <w:t>‘great_circle’</w:t>
      </w:r>
      <w:r w:rsidRPr="0054522E">
        <w:rPr>
          <w:rFonts w:ascii="Calibri" w:hAnsi="Calibri" w:cs="Calibri"/>
          <w:spacing w:val="-2"/>
          <w:sz w:val="28"/>
        </w:rPr>
        <w:t xml:space="preserve"> </w:t>
      </w:r>
      <w:r w:rsidRPr="0054522E">
        <w:rPr>
          <w:rFonts w:ascii="Calibri" w:hAnsi="Calibri" w:cs="Calibri"/>
          <w:spacing w:val="-1"/>
          <w:sz w:val="28"/>
        </w:rPr>
        <w:t>and</w:t>
      </w:r>
      <w:r w:rsidRPr="0054522E">
        <w:rPr>
          <w:rFonts w:ascii="Calibri" w:hAnsi="Calibri" w:cs="Calibri"/>
          <w:spacing w:val="-3"/>
          <w:sz w:val="28"/>
        </w:rPr>
        <w:t xml:space="preserve"> </w:t>
      </w:r>
      <w:r w:rsidRPr="0054522E">
        <w:rPr>
          <w:rFonts w:ascii="Calibri" w:hAnsi="Calibri" w:cs="Calibri"/>
          <w:sz w:val="28"/>
        </w:rPr>
        <w:t xml:space="preserve">for </w:t>
      </w:r>
      <w:r w:rsidRPr="0054522E">
        <w:rPr>
          <w:rFonts w:ascii="Calibri" w:hAnsi="Calibri" w:cs="Calibri"/>
          <w:b/>
          <w:bCs/>
          <w:spacing w:val="-1"/>
          <w:sz w:val="28"/>
        </w:rPr>
        <w:t>vincenty</w:t>
      </w:r>
      <w:r w:rsidR="0054522E">
        <w:rPr>
          <w:rFonts w:ascii="Calibri" w:hAnsi="Calibri" w:cs="Calibri"/>
          <w:spacing w:val="-1"/>
          <w:sz w:val="28"/>
        </w:rPr>
        <w:t>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new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name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‘geodesic’.</w:t>
      </w:r>
    </w:p>
    <w:p w:rsidR="006A6235" w:rsidRPr="004D5010" w:rsidRDefault="006A6235" w:rsidP="006A6235">
      <w:pPr>
        <w:kinsoku w:val="0"/>
        <w:overflowPunct w:val="0"/>
        <w:autoSpaceDE w:val="0"/>
        <w:autoSpaceDN w:val="0"/>
        <w:adjustRightInd w:val="0"/>
        <w:spacing w:after="0" w:line="340" w:lineRule="exact"/>
        <w:ind w:left="103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As</w:t>
      </w:r>
      <w:r w:rsidR="000D0573">
        <w:rPr>
          <w:rFonts w:ascii="Calibri" w:hAnsi="Calibri" w:cs="Calibri"/>
          <w:spacing w:val="-1"/>
          <w:sz w:val="28"/>
        </w:rPr>
        <w:t xml:space="preserve"> v</w:t>
      </w:r>
      <w:r w:rsidRPr="004D5010">
        <w:rPr>
          <w:rFonts w:ascii="Calibri" w:hAnsi="Calibri" w:cs="Calibri"/>
          <w:spacing w:val="-1"/>
          <w:sz w:val="28"/>
        </w:rPr>
        <w:t>incenty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more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accurate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haversine. </w:t>
      </w:r>
      <w:r w:rsidRPr="004D5010">
        <w:rPr>
          <w:rFonts w:ascii="Calibri" w:hAnsi="Calibri" w:cs="Calibri"/>
          <w:sz w:val="28"/>
        </w:rPr>
        <w:t>Also,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vincenty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prefered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2"/>
          <w:sz w:val="28"/>
        </w:rPr>
        <w:t xml:space="preserve">short </w:t>
      </w:r>
      <w:r w:rsidRPr="004D5010">
        <w:rPr>
          <w:rFonts w:ascii="Calibri" w:hAnsi="Calibri" w:cs="Calibri"/>
          <w:spacing w:val="-1"/>
          <w:sz w:val="28"/>
        </w:rPr>
        <w:t>distances.</w:t>
      </w:r>
      <w:r w:rsidRPr="004D5010">
        <w:rPr>
          <w:rFonts w:ascii="Calibri" w:hAnsi="Calibri" w:cs="Calibri"/>
          <w:spacing w:val="6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Therefore,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will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drop</w:t>
      </w:r>
      <w:r w:rsidR="000D0573">
        <w:rPr>
          <w:rFonts w:ascii="Calibri" w:hAnsi="Calibri" w:cs="Calibri"/>
          <w:spacing w:val="-1"/>
          <w:sz w:val="28"/>
        </w:rPr>
        <w:t xml:space="preserve"> great_circle(haversine).</w:t>
      </w:r>
    </w:p>
    <w:p w:rsidR="006A6235" w:rsidRDefault="006A6235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810"/>
        <w:rPr>
          <w:rFonts w:ascii="Calibri" w:hAnsi="Calibri" w:cs="Calibri"/>
          <w:spacing w:val="-1"/>
          <w:sz w:val="28"/>
        </w:rPr>
      </w:pPr>
    </w:p>
    <w:p w:rsidR="00F567B5" w:rsidRDefault="00F567B5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810"/>
        <w:rPr>
          <w:rFonts w:ascii="Calibri" w:hAnsi="Calibri" w:cs="Calibri"/>
          <w:spacing w:val="-1"/>
          <w:sz w:val="28"/>
        </w:rPr>
      </w:pPr>
    </w:p>
    <w:p w:rsidR="00F567B5" w:rsidRDefault="00F567B5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810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81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Columns</w:t>
      </w:r>
      <w:r w:rsidRPr="004D5010">
        <w:rPr>
          <w:rFonts w:ascii="Calibri" w:hAnsi="Calibri" w:cs="Calibri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 w:rsidRPr="004D5010">
        <w:rPr>
          <w:rFonts w:ascii="Calibri" w:hAnsi="Calibri" w:cs="Calibri"/>
          <w:spacing w:val="-1"/>
          <w:sz w:val="28"/>
        </w:rPr>
        <w:t xml:space="preserve"> 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engineering:</w:t>
      </w:r>
      <w:r w:rsidRPr="004D5010">
        <w:rPr>
          <w:rFonts w:ascii="Calibri" w:hAnsi="Calibri" w:cs="Calibri"/>
          <w:spacing w:val="3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Index(['fare_amount',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'passenger_count_2',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'passenger_count_3',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544" w:right="2116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'passenger_count_4',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'passenger_count_5',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'passenger_count_6',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'season_spring',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'season_summer',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'season_winter',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'week_weekend',</w:t>
      </w:r>
      <w:r w:rsidRPr="004D5010">
        <w:rPr>
          <w:rFonts w:ascii="Calibri" w:hAnsi="Calibri" w:cs="Calibri"/>
          <w:spacing w:val="5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'session_evening',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'session_morning',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'session_night_AM',</w:t>
      </w:r>
      <w:r w:rsidRPr="004D5010">
        <w:rPr>
          <w:rFonts w:ascii="Calibri" w:hAnsi="Calibri" w:cs="Calibri"/>
          <w:spacing w:val="4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'session_night_PM', 'year_2010',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'year_2011',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'year_2012',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'year_2013',</w:t>
      </w:r>
      <w:r w:rsidRPr="004D5010">
        <w:rPr>
          <w:rFonts w:ascii="Calibri" w:hAnsi="Calibri" w:cs="Calibri"/>
          <w:spacing w:val="8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'year_2014',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'year_2015',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'geodesic'],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482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dtype='object')</w:t>
      </w:r>
    </w:p>
    <w:p w:rsidR="006A6235" w:rsidRDefault="006A6235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810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81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Columns</w:t>
      </w:r>
      <w:r w:rsidRPr="004D5010">
        <w:rPr>
          <w:rFonts w:ascii="Calibri" w:hAnsi="Calibri" w:cs="Calibri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testing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 w:rsidRPr="004D5010">
        <w:rPr>
          <w:rFonts w:ascii="Calibri" w:hAnsi="Calibri" w:cs="Calibri"/>
          <w:spacing w:val="-1"/>
          <w:sz w:val="28"/>
        </w:rPr>
        <w:t xml:space="preserve"> 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engineering:</w:t>
      </w:r>
      <w:r w:rsidRPr="004D5010">
        <w:rPr>
          <w:rFonts w:ascii="Calibri" w:hAnsi="Calibri" w:cs="Calibri"/>
          <w:spacing w:val="2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Index(['passenger_count_2',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'passenger_count_3',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'passenger_count_4',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544" w:right="2116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'passenger_count_5',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'passenger_count_6',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'season_spring',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'season_summer',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'season_winter',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'week_weekend',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'session_evening',</w:t>
      </w:r>
      <w:r w:rsidRPr="004D5010">
        <w:rPr>
          <w:rFonts w:ascii="Calibri" w:hAnsi="Calibri" w:cs="Calibri"/>
          <w:spacing w:val="5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'session_morning',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'session_night_AM',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'session_night_PM', 'year_2010',</w:t>
      </w:r>
      <w:r w:rsidRPr="004D5010">
        <w:rPr>
          <w:rFonts w:ascii="Calibri" w:hAnsi="Calibri" w:cs="Calibri"/>
          <w:spacing w:val="6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'year_2011',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'year_2012',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'year_2013',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'year_2014',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'year_2015',</w:t>
      </w:r>
      <w:r w:rsidRPr="004D5010">
        <w:rPr>
          <w:rFonts w:ascii="Calibri" w:hAnsi="Calibri" w:cs="Calibri"/>
          <w:spacing w:val="8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'geodesic'],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482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dtype='object')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for </w:t>
      </w:r>
      <w:r w:rsidRPr="004D5010">
        <w:rPr>
          <w:rFonts w:ascii="Calibri" w:hAnsi="Calibri" w:cs="Calibri"/>
          <w:sz w:val="28"/>
        </w:rPr>
        <w:t>our</w:t>
      </w:r>
      <w:r w:rsidRPr="004D5010">
        <w:rPr>
          <w:rFonts w:ascii="Calibri" w:hAnsi="Calibri" w:cs="Calibri"/>
          <w:spacing w:val="-1"/>
          <w:sz w:val="28"/>
        </w:rPr>
        <w:t xml:space="preserve"> new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outliers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 xml:space="preserve">‘geodesic’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also a</w:t>
      </w:r>
      <w:r w:rsidRPr="004D5010">
        <w:rPr>
          <w:rFonts w:ascii="Calibri" w:hAnsi="Calibri" w:cs="Calibri"/>
          <w:spacing w:val="-1"/>
          <w:sz w:val="28"/>
        </w:rPr>
        <w:t xml:space="preserve"> 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cannot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upto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3400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miles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640" w:bottom="280" w:left="180" w:header="720" w:footer="720" w:gutter="0"/>
          <w:cols w:space="720" w:equalWidth="0">
            <w:col w:w="11090"/>
          </w:cols>
          <w:noEndnote/>
        </w:sectPr>
      </w:pPr>
    </w:p>
    <w:p w:rsidR="006A6235" w:rsidRDefault="006A6235" w:rsidP="006A6235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2456"/>
        <w:outlineLvl w:val="4"/>
        <w:rPr>
          <w:rFonts w:ascii="Calibri" w:hAnsi="Calibri" w:cs="Calibri"/>
          <w:color w:val="000000"/>
          <w:szCs w:val="22"/>
        </w:rPr>
      </w:pPr>
    </w:p>
    <w:p w:rsidR="004D5010" w:rsidRPr="004D5010" w:rsidRDefault="006A6235" w:rsidP="006A6235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2456"/>
        <w:outlineLvl w:val="4"/>
        <w:rPr>
          <w:rFonts w:ascii="Calibri" w:hAnsi="Calibri" w:cs="Calibri"/>
          <w:sz w:val="28"/>
        </w:rPr>
      </w:pPr>
      <w:r>
        <w:rPr>
          <w:rFonts w:ascii="Calibri" w:hAnsi="Calibri" w:cs="Calibri"/>
          <w:color w:val="000000"/>
          <w:szCs w:val="22"/>
        </w:rPr>
        <w:t xml:space="preserve">  </w:t>
      </w:r>
      <w:r w:rsidR="004D5010" w:rsidRPr="004D5010">
        <w:rPr>
          <w:rFonts w:ascii="Calibri" w:hAnsi="Calibri" w:cs="Calibri"/>
          <w:spacing w:val="-1"/>
          <w:sz w:val="28"/>
        </w:rPr>
        <w:t>Boxplot</w:t>
      </w:r>
      <w:r w:rsidR="004D5010" w:rsidRPr="004D5010">
        <w:rPr>
          <w:rFonts w:ascii="Calibri" w:hAnsi="Calibri" w:cs="Calibri"/>
          <w:sz w:val="28"/>
        </w:rPr>
        <w:t xml:space="preserve"> of</w:t>
      </w:r>
      <w:r w:rsidR="004D5010" w:rsidRPr="004D5010">
        <w:rPr>
          <w:rFonts w:ascii="Calibri" w:hAnsi="Calibri" w:cs="Calibri"/>
          <w:spacing w:val="-1"/>
          <w:sz w:val="28"/>
        </w:rPr>
        <w:t xml:space="preserve"> ‘geodesic’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for </w:t>
      </w:r>
      <w:r w:rsidR="004D5010" w:rsidRPr="004D5010">
        <w:rPr>
          <w:rFonts w:ascii="Calibri" w:hAnsi="Calibri" w:cs="Calibri"/>
          <w:spacing w:val="-1"/>
          <w:sz w:val="28"/>
        </w:rPr>
        <w:t>range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0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to </w:t>
      </w:r>
      <w:r w:rsidR="004D5010" w:rsidRPr="004D5010">
        <w:rPr>
          <w:rFonts w:ascii="Calibri" w:hAnsi="Calibri" w:cs="Calibri"/>
          <w:spacing w:val="-1"/>
          <w:sz w:val="28"/>
        </w:rPr>
        <w:t>100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miles.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90" w:lineRule="exact"/>
        <w:rPr>
          <w:rFonts w:ascii="Times New Roman" w:hAnsi="Times New Roman" w:cs="Vrinda"/>
          <w:sz w:val="19"/>
          <w:szCs w:val="19"/>
        </w:rPr>
      </w:pPr>
    </w:p>
    <w:p w:rsidR="00F567B5" w:rsidRDefault="004D5010" w:rsidP="00F567B5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456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treat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outliers </w:t>
      </w:r>
      <w:r w:rsidRPr="004D5010">
        <w:rPr>
          <w:rFonts w:ascii="Calibri" w:hAnsi="Calibri" w:cs="Calibri"/>
          <w:sz w:val="28"/>
        </w:rPr>
        <w:t>like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previously</w:t>
      </w:r>
      <w:r w:rsidRPr="004D5010">
        <w:rPr>
          <w:rFonts w:ascii="Calibri" w:hAnsi="Calibri" w:cs="Calibri"/>
          <w:sz w:val="28"/>
        </w:rPr>
        <w:t xml:space="preserve"> </w:t>
      </w:r>
      <w:r w:rsidR="006A6235">
        <w:rPr>
          <w:rFonts w:ascii="Calibri" w:hAnsi="Calibri" w:cs="Calibri"/>
          <w:spacing w:val="-1"/>
          <w:sz w:val="28"/>
        </w:rPr>
        <w:t xml:space="preserve">did , i.e. by imputing the values using KNN. </w:t>
      </w:r>
    </w:p>
    <w:p w:rsidR="00F567B5" w:rsidRDefault="00F567B5" w:rsidP="00F567B5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456"/>
        <w:rPr>
          <w:rFonts w:ascii="Calibri" w:hAnsi="Calibri" w:cs="Calibri"/>
          <w:spacing w:val="-1"/>
          <w:sz w:val="28"/>
        </w:rPr>
      </w:pPr>
    </w:p>
    <w:p w:rsidR="009A5287" w:rsidRPr="004D5010" w:rsidRDefault="009A5287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1155E0">
      <w:pPr>
        <w:numPr>
          <w:ilvl w:val="2"/>
          <w:numId w:val="16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hanging="1440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Feature</w:t>
      </w:r>
      <w:r w:rsidRPr="004D5010">
        <w:rPr>
          <w:rFonts w:ascii="Calibri" w:hAnsi="Calibri" w:cs="Calibri"/>
          <w:spacing w:val="-12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Selection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4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step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would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allow </w:t>
      </w:r>
      <w:r w:rsidRPr="004D5010">
        <w:rPr>
          <w:rFonts w:ascii="Calibri" w:hAnsi="Calibri" w:cs="Calibri"/>
          <w:spacing w:val="-1"/>
          <w:sz w:val="28"/>
        </w:rPr>
        <w:t xml:space="preserve">only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pass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relevant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features </w:t>
      </w:r>
      <w:r w:rsidR="0054522E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further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steps.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54522E">
        <w:rPr>
          <w:rFonts w:ascii="Calibri" w:hAnsi="Calibri" w:cs="Calibri"/>
          <w:spacing w:val="-2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remove</w:t>
      </w:r>
      <w:r w:rsidRPr="004D5010">
        <w:rPr>
          <w:rFonts w:ascii="Calibri" w:hAnsi="Calibri" w:cs="Calibri"/>
          <w:spacing w:val="3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irrelevant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features </w:t>
      </w:r>
      <w:r w:rsidRPr="004D5010">
        <w:rPr>
          <w:rFonts w:ascii="Calibri" w:hAnsi="Calibri" w:cs="Calibri"/>
          <w:spacing w:val="-2"/>
          <w:sz w:val="28"/>
        </w:rPr>
        <w:t xml:space="preserve">from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dataset.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We </w:t>
      </w:r>
      <w:r w:rsidR="0054522E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 some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statistical techniques, </w:t>
      </w:r>
      <w:r w:rsidRPr="004D5010">
        <w:rPr>
          <w:rFonts w:ascii="Calibri" w:hAnsi="Calibri" w:cs="Calibri"/>
          <w:sz w:val="28"/>
        </w:rPr>
        <w:t>like we</w:t>
      </w:r>
      <w:r w:rsidRPr="004D5010">
        <w:rPr>
          <w:rFonts w:ascii="Calibri" w:hAnsi="Calibri" w:cs="Calibri"/>
          <w:spacing w:val="-1"/>
          <w:sz w:val="28"/>
        </w:rPr>
        <w:t xml:space="preserve"> look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5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features 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="0054522E">
        <w:rPr>
          <w:rFonts w:ascii="Calibri" w:hAnsi="Calibri" w:cs="Calibri"/>
          <w:spacing w:val="-1"/>
          <w:sz w:val="28"/>
        </w:rPr>
        <w:t xml:space="preserve">not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helpful </w:t>
      </w:r>
      <w:r w:rsidRPr="004D5010">
        <w:rPr>
          <w:rFonts w:ascii="Calibri" w:hAnsi="Calibri" w:cs="Calibri"/>
          <w:sz w:val="28"/>
        </w:rPr>
        <w:t xml:space="preserve">in </w:t>
      </w:r>
      <w:r w:rsidRPr="004D5010">
        <w:rPr>
          <w:rFonts w:ascii="Calibri" w:hAnsi="Calibri" w:cs="Calibri"/>
          <w:spacing w:val="-1"/>
          <w:sz w:val="28"/>
        </w:rPr>
        <w:t>predicting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variables.</w:t>
      </w:r>
      <w:r w:rsidRPr="004D5010">
        <w:rPr>
          <w:rFonts w:ascii="Calibri" w:hAnsi="Calibri" w:cs="Calibri"/>
          <w:spacing w:val="-1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1"/>
          <w:sz w:val="28"/>
        </w:rPr>
        <w:t xml:space="preserve"> have </w:t>
      </w:r>
      <w:r w:rsidRPr="004D5010">
        <w:rPr>
          <w:rFonts w:ascii="Calibri" w:hAnsi="Calibri" w:cs="Calibri"/>
          <w:sz w:val="28"/>
        </w:rPr>
        <w:t>to</w:t>
      </w:r>
      <w:r w:rsidRPr="004D5010">
        <w:rPr>
          <w:rFonts w:ascii="Calibri" w:hAnsi="Calibri" w:cs="Calibri"/>
          <w:spacing w:val="5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="00537A0A">
        <w:rPr>
          <w:rFonts w:ascii="Calibri" w:hAnsi="Calibri" w:cs="Calibri"/>
          <w:spacing w:val="1"/>
          <w:sz w:val="28"/>
        </w:rPr>
        <w:t>‘</w:t>
      </w:r>
      <w:r w:rsidRPr="00537A0A">
        <w:rPr>
          <w:rFonts w:ascii="Calibri" w:hAnsi="Calibri" w:cs="Calibri"/>
          <w:b/>
          <w:bCs/>
          <w:spacing w:val="-1"/>
          <w:sz w:val="28"/>
        </w:rPr>
        <w:t>fare_amount</w:t>
      </w:r>
      <w:r w:rsidR="00537A0A">
        <w:rPr>
          <w:rFonts w:ascii="Calibri" w:hAnsi="Calibri" w:cs="Calibri"/>
          <w:b/>
          <w:bCs/>
          <w:spacing w:val="-1"/>
          <w:sz w:val="28"/>
        </w:rPr>
        <w:t>’</w:t>
      </w:r>
      <w:r w:rsidRPr="004D5010">
        <w:rPr>
          <w:rFonts w:ascii="Calibri" w:hAnsi="Calibri" w:cs="Calibri"/>
          <w:spacing w:val="-1"/>
          <w:sz w:val="28"/>
        </w:rPr>
        <w:t>.</w:t>
      </w:r>
    </w:p>
    <w:p w:rsidR="00B062CA" w:rsidRDefault="00B062CA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 w:right="2456"/>
        <w:rPr>
          <w:rFonts w:ascii="Calibri" w:hAnsi="Calibri" w:cs="Calibri"/>
          <w:spacing w:val="-1"/>
          <w:sz w:val="28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 w:right="2456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 xml:space="preserve">Further below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some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types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test </w:t>
      </w:r>
      <w:r w:rsidRPr="004D5010">
        <w:rPr>
          <w:rFonts w:ascii="Calibri" w:hAnsi="Calibri" w:cs="Calibri"/>
          <w:sz w:val="28"/>
        </w:rPr>
        <w:t>involved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selection:</w:t>
      </w:r>
    </w:p>
    <w:p w:rsidR="00B062CA" w:rsidRPr="004D5010" w:rsidRDefault="00B062CA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 w:right="2456"/>
        <w:rPr>
          <w:rFonts w:ascii="Calibri" w:hAnsi="Calibri" w:cs="Calibri"/>
          <w:spacing w:val="-1"/>
          <w:sz w:val="28"/>
        </w:rPr>
      </w:pPr>
    </w:p>
    <w:p w:rsidR="004D5010" w:rsidRPr="00B567C5" w:rsidRDefault="004D5010" w:rsidP="001155E0">
      <w:pPr>
        <w:pStyle w:val="ListParagraph"/>
        <w:numPr>
          <w:ilvl w:val="0"/>
          <w:numId w:val="24"/>
        </w:numPr>
        <w:kinsoku w:val="0"/>
        <w:overflowPunct w:val="0"/>
        <w:ind w:right="83"/>
        <w:rPr>
          <w:rFonts w:ascii="Calibri" w:hAnsi="Calibri" w:cs="Calibri"/>
          <w:spacing w:val="-2"/>
          <w:sz w:val="28"/>
        </w:rPr>
      </w:pPr>
      <w:r w:rsidRPr="00B567C5">
        <w:rPr>
          <w:rFonts w:ascii="Calibri" w:hAnsi="Calibri" w:cs="Calibri"/>
          <w:b/>
          <w:bCs/>
          <w:spacing w:val="-1"/>
          <w:sz w:val="28"/>
        </w:rPr>
        <w:t>Correlation</w:t>
      </w:r>
      <w:r w:rsidRPr="00B567C5">
        <w:rPr>
          <w:rFonts w:ascii="Calibri" w:hAnsi="Calibri" w:cs="Calibri"/>
          <w:b/>
          <w:bCs/>
          <w:sz w:val="28"/>
        </w:rPr>
        <w:t xml:space="preserve"> </w:t>
      </w:r>
      <w:r w:rsidRPr="00B567C5">
        <w:rPr>
          <w:rFonts w:ascii="Calibri" w:hAnsi="Calibri" w:cs="Calibri"/>
          <w:b/>
          <w:bCs/>
          <w:spacing w:val="-1"/>
          <w:sz w:val="28"/>
        </w:rPr>
        <w:t xml:space="preserve">analysis </w:t>
      </w:r>
      <w:r w:rsidRPr="00B567C5">
        <w:rPr>
          <w:rFonts w:ascii="Calibri" w:hAnsi="Calibri" w:cs="Calibri"/>
          <w:sz w:val="28"/>
        </w:rPr>
        <w:t>–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This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requires only numerical variables. Therefore,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we</w:t>
      </w:r>
      <w:r w:rsidRPr="00B567C5">
        <w:rPr>
          <w:rFonts w:ascii="Calibri" w:hAnsi="Calibri" w:cs="Calibri"/>
          <w:spacing w:val="-1"/>
          <w:sz w:val="28"/>
        </w:rPr>
        <w:t xml:space="preserve"> will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2"/>
          <w:sz w:val="28"/>
        </w:rPr>
        <w:t>filter</w:t>
      </w:r>
      <w:r w:rsidRPr="00B567C5">
        <w:rPr>
          <w:rFonts w:ascii="Calibri" w:hAnsi="Calibri" w:cs="Calibri"/>
          <w:spacing w:val="65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out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 xml:space="preserve">only numerical </w:t>
      </w:r>
      <w:r w:rsidRPr="00B567C5">
        <w:rPr>
          <w:rFonts w:ascii="Calibri" w:hAnsi="Calibri" w:cs="Calibri"/>
          <w:sz w:val="28"/>
        </w:rPr>
        <w:t>variables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feed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it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="00537A0A" w:rsidRPr="00B567C5">
        <w:rPr>
          <w:rFonts w:ascii="Calibri" w:hAnsi="Calibri" w:cs="Calibri"/>
          <w:sz w:val="28"/>
        </w:rPr>
        <w:t>for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 xml:space="preserve">correlation analysis. </w:t>
      </w:r>
      <w:r w:rsidRPr="00B567C5">
        <w:rPr>
          <w:rFonts w:ascii="Calibri" w:hAnsi="Calibri" w:cs="Calibri"/>
          <w:sz w:val="28"/>
        </w:rPr>
        <w:t>We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do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this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by plotting</w:t>
      </w:r>
      <w:r w:rsidRPr="00B567C5">
        <w:rPr>
          <w:rFonts w:ascii="Calibri" w:hAnsi="Calibri" w:cs="Calibri"/>
          <w:spacing w:val="45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 plot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 xml:space="preserve">for </w:t>
      </w:r>
      <w:r w:rsidRPr="00B567C5">
        <w:rPr>
          <w:rFonts w:ascii="Calibri" w:hAnsi="Calibri" w:cs="Calibri"/>
          <w:spacing w:val="-1"/>
          <w:sz w:val="28"/>
        </w:rPr>
        <w:t xml:space="preserve">all numerical </w:t>
      </w:r>
      <w:r w:rsidRPr="00B567C5">
        <w:rPr>
          <w:rFonts w:ascii="Calibri" w:hAnsi="Calibri" w:cs="Calibri"/>
          <w:sz w:val="28"/>
        </w:rPr>
        <w:t>variables.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There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should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no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between</w:t>
      </w:r>
      <w:r w:rsidRPr="00B567C5">
        <w:rPr>
          <w:rFonts w:ascii="Calibri" w:hAnsi="Calibri" w:cs="Calibri"/>
          <w:spacing w:val="41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variables</w:t>
      </w:r>
      <w:r w:rsidRPr="00B567C5">
        <w:rPr>
          <w:rFonts w:ascii="Calibri" w:hAnsi="Calibri" w:cs="Calibri"/>
          <w:spacing w:val="-2"/>
          <w:sz w:val="28"/>
        </w:rPr>
        <w:t xml:space="preserve"> but </w:t>
      </w:r>
      <w:r w:rsidRPr="00B567C5">
        <w:rPr>
          <w:rFonts w:ascii="Calibri" w:hAnsi="Calibri" w:cs="Calibri"/>
          <w:sz w:val="28"/>
        </w:rPr>
        <w:t>there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should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high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correlation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between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independent</w:t>
      </w:r>
      <w:r w:rsidRPr="00B567C5">
        <w:rPr>
          <w:rFonts w:ascii="Calibri" w:hAnsi="Calibri" w:cs="Calibri"/>
          <w:spacing w:val="2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variable.</w:t>
      </w:r>
      <w:r w:rsidRPr="00B567C5">
        <w:rPr>
          <w:rFonts w:ascii="Calibri" w:hAnsi="Calibri" w:cs="Calibri"/>
          <w:spacing w:val="-1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So,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we</w:t>
      </w:r>
      <w:r w:rsidRPr="00B567C5">
        <w:rPr>
          <w:rFonts w:ascii="Calibri" w:hAnsi="Calibri" w:cs="Calibri"/>
          <w:spacing w:val="-1"/>
          <w:sz w:val="28"/>
        </w:rPr>
        <w:t xml:space="preserve"> plot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plot.</w:t>
      </w:r>
      <w:r w:rsidRPr="00B567C5">
        <w:rPr>
          <w:rFonts w:ascii="Calibri" w:hAnsi="Calibri" w:cs="Calibri"/>
          <w:spacing w:val="1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we</w:t>
      </w:r>
      <w:r w:rsidRPr="00B567C5">
        <w:rPr>
          <w:rFonts w:ascii="Calibri" w:hAnsi="Calibri" w:cs="Calibri"/>
          <w:spacing w:val="-1"/>
          <w:sz w:val="28"/>
        </w:rPr>
        <w:t xml:space="preserve"> can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see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that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in</w:t>
      </w:r>
      <w:r w:rsidRPr="00B567C5">
        <w:rPr>
          <w:rFonts w:ascii="Calibri" w:hAnsi="Calibri" w:cs="Calibri"/>
          <w:spacing w:val="4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 plot faded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 xml:space="preserve">colour </w:t>
      </w:r>
      <w:r w:rsidRPr="00B567C5">
        <w:rPr>
          <w:rFonts w:ascii="Calibri" w:hAnsi="Calibri" w:cs="Calibri"/>
          <w:sz w:val="28"/>
        </w:rPr>
        <w:t>like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skin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colour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indicates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that</w:t>
      </w:r>
      <w:r w:rsidRPr="00B567C5">
        <w:rPr>
          <w:rFonts w:ascii="Calibri" w:hAnsi="Calibri" w:cs="Calibri"/>
          <w:sz w:val="28"/>
        </w:rPr>
        <w:t xml:space="preserve"> 2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variables are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highly</w:t>
      </w:r>
      <w:r w:rsidRPr="00B567C5">
        <w:rPr>
          <w:rFonts w:ascii="Calibri" w:hAnsi="Calibri" w:cs="Calibri"/>
          <w:spacing w:val="41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correlated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with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each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other.</w:t>
      </w:r>
      <w:r w:rsidRPr="00B567C5">
        <w:rPr>
          <w:rFonts w:ascii="Calibri" w:hAnsi="Calibri" w:cs="Calibri"/>
          <w:spacing w:val="61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As</w:t>
      </w:r>
      <w:r w:rsidRPr="00B567C5">
        <w:rPr>
          <w:rFonts w:ascii="Calibri" w:hAnsi="Calibri" w:cs="Calibri"/>
          <w:spacing w:val="-1"/>
          <w:sz w:val="28"/>
        </w:rPr>
        <w:t xml:space="preserve"> the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colour fades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 values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increases.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183" w:right="2456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correlation 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see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that:</w:t>
      </w:r>
    </w:p>
    <w:p w:rsidR="004D5010" w:rsidRPr="004D5010" w:rsidRDefault="004D5010" w:rsidP="001155E0">
      <w:pPr>
        <w:numPr>
          <w:ilvl w:val="3"/>
          <w:numId w:val="16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lastRenderedPageBreak/>
        <w:t>'fare_amount'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'geodesic'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very</w:t>
      </w:r>
      <w:r w:rsidRPr="004D5010">
        <w:rPr>
          <w:rFonts w:ascii="Calibri" w:hAnsi="Calibri" w:cs="Calibri"/>
          <w:spacing w:val="-2"/>
          <w:sz w:val="28"/>
        </w:rPr>
        <w:t xml:space="preserve"> highly</w:t>
      </w:r>
      <w:r w:rsidRPr="004D5010">
        <w:rPr>
          <w:rFonts w:ascii="Calibri" w:hAnsi="Calibri" w:cs="Calibri"/>
          <w:spacing w:val="-1"/>
          <w:sz w:val="28"/>
        </w:rPr>
        <w:t xml:space="preserve"> correlated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other.</w:t>
      </w:r>
    </w:p>
    <w:p w:rsidR="004D5010" w:rsidRPr="004D5010" w:rsidRDefault="004D5010" w:rsidP="001155E0">
      <w:pPr>
        <w:numPr>
          <w:ilvl w:val="3"/>
          <w:numId w:val="16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107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As</w:t>
      </w:r>
      <w:r w:rsidRPr="004D5010">
        <w:rPr>
          <w:rFonts w:ascii="Calibri" w:hAnsi="Calibri" w:cs="Calibri"/>
          <w:spacing w:val="-1"/>
          <w:sz w:val="28"/>
        </w:rPr>
        <w:t xml:space="preserve"> fare_amount </w:t>
      </w:r>
      <w:r w:rsidRPr="004D5010">
        <w:rPr>
          <w:rFonts w:ascii="Calibri" w:hAnsi="Calibri" w:cs="Calibri"/>
          <w:sz w:val="28"/>
        </w:rPr>
        <w:t>is the</w:t>
      </w:r>
      <w:r w:rsidRPr="004D5010">
        <w:rPr>
          <w:rFonts w:ascii="Calibri" w:hAnsi="Calibri" w:cs="Calibri"/>
          <w:spacing w:val="-1"/>
          <w:sz w:val="28"/>
        </w:rPr>
        <w:t xml:space="preserve"> 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independent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2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keep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because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help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to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explain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variation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fare_amount.</w:t>
      </w:r>
    </w:p>
    <w:p w:rsidR="004D5010" w:rsidRPr="004D5010" w:rsidRDefault="004D5010" w:rsidP="001155E0">
      <w:pPr>
        <w:numPr>
          <w:ilvl w:val="3"/>
          <w:numId w:val="16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107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660" w:bottom="280" w:left="180" w:header="720" w:footer="720" w:gutter="0"/>
          <w:cols w:space="720" w:equalWidth="0">
            <w:col w:w="1107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 w:cs="Vrinda"/>
          <w:sz w:val="10"/>
          <w:szCs w:val="10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Correlation Plot: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</w:p>
    <w:p w:rsidR="00DE5BFB" w:rsidRPr="004D5010" w:rsidRDefault="00B567C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  <w:sectPr w:rsidR="00DE5BFB" w:rsidRPr="004D5010">
          <w:type w:val="continuous"/>
          <w:pgSz w:w="11910" w:h="16840"/>
          <w:pgMar w:top="660" w:right="1680" w:bottom="280" w:left="180" w:header="720" w:footer="720" w:gutter="0"/>
          <w:cols w:space="720" w:equalWidth="0">
            <w:col w:w="10050"/>
          </w:cols>
          <w:noEndnote/>
        </w:sectPr>
      </w:pPr>
      <w:r>
        <w:rPr>
          <w:rFonts w:ascii="Calibri" w:hAnsi="Calibri" w:cs="Calibri"/>
          <w:spacing w:val="-1"/>
          <w:sz w:val="28"/>
        </w:rPr>
        <w:t xml:space="preserve">    </w:t>
      </w:r>
      <w:r w:rsidR="00DE5BFB" w:rsidRPr="00DE5BFB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5158533" cy="4529470"/>
            <wp:effectExtent l="19050" t="0" r="4017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33" cy="452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60" w:lineRule="exact"/>
        <w:rPr>
          <w:rFonts w:ascii="Times New Roman" w:hAnsi="Times New Roman" w:cs="Vrinda"/>
          <w:sz w:val="16"/>
          <w:szCs w:val="16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567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Jointplot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between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‘fare_amount’:</w:t>
      </w:r>
    </w:p>
    <w:p w:rsidR="00B567C5" w:rsidRDefault="00B567C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567"/>
        <w:outlineLvl w:val="4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t xml:space="preserve">   </w:t>
      </w:r>
      <w:r w:rsidRPr="00B567C5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3498063" cy="3402418"/>
            <wp:effectExtent l="19050" t="0" r="7137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181" t="2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63" cy="340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B5" w:rsidRDefault="00F567B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567"/>
        <w:outlineLvl w:val="4"/>
        <w:rPr>
          <w:rFonts w:ascii="Calibri" w:hAnsi="Calibri" w:cs="Calibri"/>
          <w:spacing w:val="-1"/>
          <w:sz w:val="28"/>
        </w:rPr>
      </w:pPr>
    </w:p>
    <w:p w:rsidR="00F567B5" w:rsidRDefault="00F567B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567"/>
        <w:outlineLvl w:val="4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180" w:lineRule="exact"/>
        <w:rPr>
          <w:rFonts w:ascii="Times New Roman" w:hAnsi="Times New Roman" w:cs="Vrinda"/>
          <w:sz w:val="18"/>
          <w:szCs w:val="18"/>
        </w:rPr>
      </w:pPr>
    </w:p>
    <w:p w:rsidR="00B567C5" w:rsidRDefault="00B567C5" w:rsidP="00B567C5">
      <w:pPr>
        <w:pStyle w:val="ListParagraph"/>
        <w:kinsoku w:val="0"/>
        <w:overflowPunct w:val="0"/>
        <w:ind w:left="943" w:right="102"/>
        <w:rPr>
          <w:rFonts w:ascii="Calibri" w:hAnsi="Calibri" w:cs="Calibri"/>
          <w:spacing w:val="-2"/>
          <w:sz w:val="28"/>
        </w:rPr>
      </w:pPr>
      <w:r w:rsidRPr="00B567C5">
        <w:rPr>
          <w:rFonts w:ascii="Calibri" w:hAnsi="Calibri" w:cs="Calibri"/>
          <w:spacing w:val="-1"/>
          <w:sz w:val="28"/>
        </w:rPr>
        <w:t>2.</w:t>
      </w:r>
      <w:r>
        <w:rPr>
          <w:rFonts w:ascii="Calibri" w:hAnsi="Calibri" w:cs="Calibri"/>
          <w:b/>
          <w:bCs/>
          <w:spacing w:val="-1"/>
          <w:sz w:val="28"/>
        </w:rPr>
        <w:t xml:space="preserve">  </w:t>
      </w:r>
      <w:r w:rsidR="004D5010" w:rsidRPr="00B567C5">
        <w:rPr>
          <w:rFonts w:ascii="Calibri" w:hAnsi="Calibri" w:cs="Calibri"/>
          <w:b/>
          <w:bCs/>
          <w:spacing w:val="-1"/>
          <w:sz w:val="28"/>
        </w:rPr>
        <w:t>Chi-Square</w:t>
      </w:r>
      <w:r w:rsidR="004D5010" w:rsidRPr="00B567C5">
        <w:rPr>
          <w:rFonts w:ascii="Calibri" w:hAnsi="Calibri" w:cs="Calibri"/>
          <w:b/>
          <w:bCs/>
          <w:sz w:val="28"/>
        </w:rPr>
        <w:t xml:space="preserve"> </w:t>
      </w:r>
      <w:r w:rsidR="004D5010" w:rsidRPr="00B567C5">
        <w:rPr>
          <w:rFonts w:ascii="Calibri" w:hAnsi="Calibri" w:cs="Calibri"/>
          <w:b/>
          <w:bCs/>
          <w:spacing w:val="-2"/>
          <w:sz w:val="28"/>
        </w:rPr>
        <w:t>test</w:t>
      </w:r>
      <w:r w:rsidR="004D5010" w:rsidRPr="00B567C5">
        <w:rPr>
          <w:rFonts w:ascii="Calibri" w:hAnsi="Calibri" w:cs="Calibri"/>
          <w:b/>
          <w:bCs/>
          <w:spacing w:val="-1"/>
          <w:sz w:val="28"/>
        </w:rPr>
        <w:t xml:space="preserve"> </w:t>
      </w:r>
      <w:r w:rsidR="004D5010" w:rsidRPr="00B567C5">
        <w:rPr>
          <w:rFonts w:ascii="Calibri" w:hAnsi="Calibri" w:cs="Calibri"/>
          <w:b/>
          <w:bCs/>
          <w:sz w:val="28"/>
        </w:rPr>
        <w:t>of</w:t>
      </w:r>
      <w:r w:rsidR="004D5010" w:rsidRPr="00B567C5">
        <w:rPr>
          <w:rFonts w:ascii="Calibri" w:hAnsi="Calibri" w:cs="Calibri"/>
          <w:b/>
          <w:bCs/>
          <w:spacing w:val="-1"/>
          <w:sz w:val="28"/>
        </w:rPr>
        <w:t xml:space="preserve"> independence</w:t>
      </w:r>
      <w:r w:rsidR="004D5010" w:rsidRPr="00B567C5">
        <w:rPr>
          <w:rFonts w:ascii="Calibri" w:hAnsi="Calibri" w:cs="Calibri"/>
          <w:b/>
          <w:bCs/>
          <w:sz w:val="28"/>
        </w:rPr>
        <w:t xml:space="preserve"> </w:t>
      </w:r>
      <w:r w:rsidR="004D5010" w:rsidRPr="00B567C5">
        <w:rPr>
          <w:rFonts w:ascii="Calibri" w:hAnsi="Calibri" w:cs="Calibri"/>
          <w:sz w:val="28"/>
        </w:rPr>
        <w:t>–</w:t>
      </w:r>
      <w:r w:rsidR="004D5010" w:rsidRPr="00B567C5">
        <w:rPr>
          <w:rFonts w:ascii="Calibri" w:hAnsi="Calibri" w:cs="Calibri"/>
          <w:spacing w:val="-2"/>
          <w:sz w:val="28"/>
        </w:rPr>
        <w:t xml:space="preserve"> </w:t>
      </w:r>
    </w:p>
    <w:p w:rsidR="004D5010" w:rsidRDefault="004D5010" w:rsidP="00B567C5">
      <w:pPr>
        <w:pStyle w:val="ListParagraph"/>
        <w:kinsoku w:val="0"/>
        <w:overflowPunct w:val="0"/>
        <w:ind w:left="943" w:right="102"/>
        <w:rPr>
          <w:rFonts w:ascii="Calibri" w:hAnsi="Calibri" w:cs="Calibri"/>
          <w:spacing w:val="-2"/>
          <w:sz w:val="28"/>
        </w:rPr>
      </w:pPr>
      <w:r w:rsidRPr="00B567C5">
        <w:rPr>
          <w:rFonts w:ascii="Calibri" w:hAnsi="Calibri" w:cs="Calibri"/>
          <w:spacing w:val="-1"/>
          <w:sz w:val="28"/>
        </w:rPr>
        <w:t>Unlike</w:t>
      </w:r>
      <w:r w:rsidRPr="00B567C5">
        <w:rPr>
          <w:rFonts w:ascii="Calibri" w:hAnsi="Calibri" w:cs="Calibri"/>
          <w:spacing w:val="-4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analysis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we</w:t>
      </w:r>
      <w:r w:rsidRPr="00B567C5">
        <w:rPr>
          <w:rFonts w:ascii="Calibri" w:hAnsi="Calibri" w:cs="Calibri"/>
          <w:spacing w:val="-1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 xml:space="preserve">will </w:t>
      </w:r>
      <w:r w:rsidRPr="00B567C5">
        <w:rPr>
          <w:rFonts w:ascii="Calibri" w:hAnsi="Calibri" w:cs="Calibri"/>
          <w:spacing w:val="-1"/>
          <w:sz w:val="28"/>
        </w:rPr>
        <w:t>filter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out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only</w:t>
      </w:r>
      <w:r w:rsidR="00B567C5">
        <w:rPr>
          <w:rFonts w:ascii="Calibri" w:hAnsi="Calibri" w:cs="Calibri"/>
          <w:spacing w:val="68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categorical variables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 xml:space="preserve">pass </w:t>
      </w:r>
      <w:r w:rsidRPr="00B567C5">
        <w:rPr>
          <w:rFonts w:ascii="Calibri" w:hAnsi="Calibri" w:cs="Calibri"/>
          <w:sz w:val="28"/>
        </w:rPr>
        <w:t>it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 xml:space="preserve">to </w:t>
      </w:r>
      <w:r w:rsidRPr="00B567C5">
        <w:rPr>
          <w:rFonts w:ascii="Calibri" w:hAnsi="Calibri" w:cs="Calibri"/>
          <w:spacing w:val="-1"/>
          <w:sz w:val="28"/>
        </w:rPr>
        <w:t>Chi-Square test.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Chi-square test compares</w:t>
      </w:r>
      <w:r w:rsidRPr="00B567C5">
        <w:rPr>
          <w:rFonts w:ascii="Calibri" w:hAnsi="Calibri" w:cs="Calibri"/>
          <w:sz w:val="28"/>
        </w:rPr>
        <w:t xml:space="preserve"> 2</w:t>
      </w:r>
      <w:r w:rsidRPr="00B567C5">
        <w:rPr>
          <w:rFonts w:ascii="Calibri" w:hAnsi="Calibri" w:cs="Calibri"/>
          <w:spacing w:val="61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categorical variables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2"/>
          <w:sz w:val="28"/>
        </w:rPr>
        <w:t>in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a</w:t>
      </w:r>
      <w:r w:rsidRPr="00B567C5">
        <w:rPr>
          <w:rFonts w:ascii="Calibri" w:hAnsi="Calibri" w:cs="Calibri"/>
          <w:spacing w:val="-1"/>
          <w:sz w:val="28"/>
        </w:rPr>
        <w:t xml:space="preserve"> contingency table</w:t>
      </w:r>
      <w:r w:rsidRPr="00B567C5">
        <w:rPr>
          <w:rFonts w:ascii="Calibri" w:hAnsi="Calibri" w:cs="Calibri"/>
          <w:sz w:val="28"/>
        </w:rPr>
        <w:t xml:space="preserve"> to </w:t>
      </w:r>
      <w:r w:rsidRPr="00B567C5">
        <w:rPr>
          <w:rFonts w:ascii="Calibri" w:hAnsi="Calibri" w:cs="Calibri"/>
          <w:spacing w:val="-1"/>
          <w:sz w:val="28"/>
        </w:rPr>
        <w:t>see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if</w:t>
      </w:r>
      <w:r w:rsidRPr="00B567C5">
        <w:rPr>
          <w:rFonts w:ascii="Calibri" w:hAnsi="Calibri" w:cs="Calibri"/>
          <w:spacing w:val="-1"/>
          <w:sz w:val="28"/>
        </w:rPr>
        <w:t xml:space="preserve"> they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are</w:t>
      </w:r>
      <w:r w:rsidRPr="00B567C5">
        <w:rPr>
          <w:rFonts w:ascii="Calibri" w:hAnsi="Calibri" w:cs="Calibri"/>
          <w:spacing w:val="-1"/>
          <w:sz w:val="28"/>
        </w:rPr>
        <w:t xml:space="preserve"> related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or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2"/>
          <w:sz w:val="28"/>
        </w:rPr>
        <w:t>not.</w:t>
      </w:r>
    </w:p>
    <w:p w:rsidR="00B567C5" w:rsidRPr="00B567C5" w:rsidRDefault="00B567C5" w:rsidP="00B567C5">
      <w:pPr>
        <w:pStyle w:val="ListParagraph"/>
        <w:kinsoku w:val="0"/>
        <w:overflowPunct w:val="0"/>
        <w:ind w:left="943" w:right="102"/>
        <w:rPr>
          <w:rFonts w:ascii="Calibri" w:hAnsi="Calibri" w:cs="Calibri"/>
          <w:sz w:val="28"/>
        </w:rPr>
      </w:pPr>
    </w:p>
    <w:p w:rsidR="004D5010" w:rsidRPr="00B567C5" w:rsidRDefault="004D5010" w:rsidP="00B567C5">
      <w:pPr>
        <w:pStyle w:val="ListParagraph"/>
        <w:numPr>
          <w:ilvl w:val="0"/>
          <w:numId w:val="4"/>
        </w:numPr>
        <w:tabs>
          <w:tab w:val="left" w:pos="1184"/>
        </w:tabs>
        <w:kinsoku w:val="0"/>
        <w:overflowPunct w:val="0"/>
        <w:spacing w:before="1"/>
        <w:ind w:right="623"/>
        <w:rPr>
          <w:rFonts w:ascii="Calibri" w:hAnsi="Calibri" w:cs="Calibri"/>
          <w:spacing w:val="-1"/>
          <w:sz w:val="28"/>
        </w:rPr>
      </w:pPr>
      <w:r w:rsidRPr="00B567C5">
        <w:rPr>
          <w:rFonts w:ascii="Calibri" w:hAnsi="Calibri" w:cs="Calibri"/>
          <w:spacing w:val="-1"/>
          <w:sz w:val="28"/>
        </w:rPr>
        <w:t>Assumption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for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chi-square test: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Dependency between Independent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pacing w:val="29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should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high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z w:val="28"/>
        </w:rPr>
        <w:t xml:space="preserve"> there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should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no</w:t>
      </w:r>
      <w:r w:rsidRPr="00B567C5">
        <w:rPr>
          <w:rFonts w:ascii="Calibri" w:hAnsi="Calibri" w:cs="Calibri"/>
          <w:spacing w:val="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dependency</w:t>
      </w:r>
      <w:r w:rsidRPr="00B567C5">
        <w:rPr>
          <w:rFonts w:ascii="Calibri" w:hAnsi="Calibri" w:cs="Calibri"/>
          <w:spacing w:val="1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among</w:t>
      </w:r>
      <w:r w:rsidRPr="00B567C5">
        <w:rPr>
          <w:rFonts w:ascii="Calibri" w:hAnsi="Calibri" w:cs="Calibri"/>
          <w:spacing w:val="24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variables.</w:t>
      </w:r>
    </w:p>
    <w:p w:rsidR="004D5010" w:rsidRPr="004D5010" w:rsidRDefault="004D5010" w:rsidP="004D5010">
      <w:pPr>
        <w:numPr>
          <w:ilvl w:val="0"/>
          <w:numId w:val="4"/>
        </w:numPr>
        <w:tabs>
          <w:tab w:val="left" w:pos="11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23" w:right="567"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Before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proceeding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calculate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chi-square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statistic,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testing:</w:t>
      </w:r>
      <w:r w:rsidRPr="004D5010">
        <w:rPr>
          <w:rFonts w:ascii="Calibri" w:hAnsi="Calibri" w:cs="Calibri"/>
          <w:spacing w:val="41"/>
          <w:sz w:val="28"/>
        </w:rPr>
        <w:t xml:space="preserve"> </w:t>
      </w:r>
      <w:r w:rsidR="00B567C5">
        <w:rPr>
          <w:rFonts w:ascii="Calibri" w:hAnsi="Calibri" w:cs="Calibri"/>
          <w:spacing w:val="41"/>
          <w:sz w:val="28"/>
        </w:rPr>
        <w:t xml:space="preserve">         </w:t>
      </w:r>
      <w:r w:rsidRPr="00B567C5">
        <w:rPr>
          <w:rFonts w:ascii="Calibri" w:hAnsi="Calibri" w:cs="Calibri"/>
          <w:spacing w:val="-1"/>
          <w:sz w:val="28"/>
        </w:rPr>
        <w:t>Null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hypothesis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variables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independent.</w:t>
      </w:r>
    </w:p>
    <w:p w:rsidR="00B567C5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823" w:right="3545"/>
        <w:rPr>
          <w:rFonts w:ascii="Calibri" w:hAnsi="Calibri" w:cs="Calibri"/>
          <w:spacing w:val="25"/>
          <w:sz w:val="28"/>
        </w:rPr>
      </w:pPr>
      <w:r w:rsidRPr="00B567C5">
        <w:rPr>
          <w:rFonts w:ascii="Calibri" w:hAnsi="Calibri" w:cs="Calibri"/>
          <w:spacing w:val="-1"/>
          <w:sz w:val="28"/>
        </w:rPr>
        <w:t>Alternate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hypothesis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independent.</w:t>
      </w:r>
      <w:r w:rsidRPr="004D5010">
        <w:rPr>
          <w:rFonts w:ascii="Calibri" w:hAnsi="Calibri" w:cs="Calibri"/>
          <w:spacing w:val="25"/>
          <w:sz w:val="28"/>
        </w:rPr>
        <w:t xml:space="preserve"> </w:t>
      </w:r>
    </w:p>
    <w:p w:rsidR="00B567C5" w:rsidRDefault="00B567C5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823" w:right="3545"/>
        <w:rPr>
          <w:rFonts w:ascii="Calibri" w:hAnsi="Calibri" w:cs="Calibri"/>
          <w:spacing w:val="25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823" w:right="3545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interpretation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chi-square test:</w:t>
      </w:r>
    </w:p>
    <w:p w:rsidR="004D5010" w:rsidRPr="004D5010" w:rsidRDefault="004D5010" w:rsidP="004D5010">
      <w:pPr>
        <w:numPr>
          <w:ilvl w:val="1"/>
          <w:numId w:val="4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153" w:hanging="720"/>
        <w:jc w:val="both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theorical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excel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sheet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purpose: </w:t>
      </w:r>
      <w:r w:rsidRPr="004D5010">
        <w:rPr>
          <w:rFonts w:ascii="Calibri" w:hAnsi="Calibri" w:cs="Calibri"/>
          <w:sz w:val="28"/>
        </w:rPr>
        <w:t xml:space="preserve">If </w:t>
      </w:r>
      <w:r w:rsidRPr="004D5010">
        <w:rPr>
          <w:rFonts w:ascii="Calibri" w:hAnsi="Calibri" w:cs="Calibri"/>
          <w:spacing w:val="-1"/>
          <w:sz w:val="28"/>
        </w:rPr>
        <w:t>chi-square statistics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greater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critical</w:t>
      </w:r>
      <w:r w:rsidRPr="004D5010">
        <w:rPr>
          <w:rFonts w:ascii="Calibri" w:hAnsi="Calibri" w:cs="Calibri"/>
          <w:spacing w:val="5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reject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hypothesis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saying 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 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if</w:t>
      </w:r>
      <w:r w:rsidRPr="004D5010">
        <w:rPr>
          <w:rFonts w:ascii="Calibri" w:hAnsi="Calibri" w:cs="Calibri"/>
          <w:spacing w:val="3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it’s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less,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accept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</w:t>
      </w:r>
      <w:r w:rsidRPr="004D5010">
        <w:rPr>
          <w:rFonts w:ascii="Calibri" w:hAnsi="Calibri" w:cs="Calibri"/>
          <w:sz w:val="28"/>
        </w:rPr>
        <w:t xml:space="preserve"> saying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independent.</w:t>
      </w:r>
    </w:p>
    <w:p w:rsidR="00A46FE0" w:rsidRDefault="004D5010" w:rsidP="00A46FE0">
      <w:pPr>
        <w:numPr>
          <w:ilvl w:val="1"/>
          <w:numId w:val="4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02" w:hanging="72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While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programming: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p-value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is less</w:t>
      </w:r>
      <w:r w:rsidRPr="004D5010">
        <w:rPr>
          <w:rFonts w:ascii="Calibri" w:hAnsi="Calibri" w:cs="Calibri"/>
          <w:spacing w:val="-1"/>
          <w:sz w:val="28"/>
        </w:rPr>
        <w:t xml:space="preserve"> than</w:t>
      </w:r>
      <w:r w:rsidRPr="004D5010">
        <w:rPr>
          <w:rFonts w:ascii="Calibri" w:hAnsi="Calibri" w:cs="Calibri"/>
          <w:sz w:val="28"/>
        </w:rPr>
        <w:t xml:space="preserve"> 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reject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hypothesis</w:t>
      </w:r>
      <w:r w:rsidRPr="004D5010">
        <w:rPr>
          <w:rFonts w:ascii="Calibri" w:hAnsi="Calibri" w:cs="Calibri"/>
          <w:spacing w:val="58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saying 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 if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p-value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greater</w:t>
      </w:r>
      <w:r w:rsidRPr="004D5010">
        <w:rPr>
          <w:rFonts w:ascii="Calibri" w:hAnsi="Calibri" w:cs="Calibri"/>
          <w:spacing w:val="-2"/>
          <w:sz w:val="28"/>
        </w:rPr>
        <w:t xml:space="preserve"> 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2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accept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 saying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independent.</w:t>
      </w:r>
    </w:p>
    <w:p w:rsidR="00A46FE0" w:rsidRPr="00A46FE0" w:rsidRDefault="00A46FE0" w:rsidP="00A46FE0">
      <w:p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543" w:right="102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823" w:right="567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did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test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between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categorical independent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pairwise.</w:t>
      </w:r>
    </w:p>
    <w:p w:rsidR="004D5010" w:rsidRPr="004D5010" w:rsidRDefault="004D5010" w:rsidP="001155E0">
      <w:pPr>
        <w:numPr>
          <w:ilvl w:val="0"/>
          <w:numId w:val="15"/>
        </w:numPr>
        <w:tabs>
          <w:tab w:val="left" w:pos="1025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20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p-value&lt;0.05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="0054522E">
        <w:rPr>
          <w:rFonts w:ascii="Calibri" w:hAnsi="Calibri" w:cs="Calibri"/>
          <w:spacing w:val="-3"/>
          <w:sz w:val="28"/>
        </w:rPr>
        <w:t>,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remove 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variable,</w:t>
      </w:r>
    </w:p>
    <w:p w:rsidR="004D5010" w:rsidRPr="004D5010" w:rsidRDefault="004D5010" w:rsidP="001155E0">
      <w:pPr>
        <w:numPr>
          <w:ilvl w:val="0"/>
          <w:numId w:val="15"/>
        </w:numPr>
        <w:tabs>
          <w:tab w:val="left" w:pos="1025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201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800" w:bottom="280" w:left="180" w:header="720" w:footer="720" w:gutter="0"/>
          <w:cols w:space="720" w:equalWidth="0">
            <w:col w:w="1093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60" w:lineRule="exact"/>
        <w:rPr>
          <w:rFonts w:ascii="Times New Roman" w:hAnsi="Times New Roman" w:cs="Vrinda"/>
          <w:sz w:val="16"/>
          <w:szCs w:val="16"/>
        </w:rPr>
      </w:pPr>
    </w:p>
    <w:p w:rsidR="004D5010" w:rsidRDefault="004D5010" w:rsidP="001155E0">
      <w:pPr>
        <w:numPr>
          <w:ilvl w:val="0"/>
          <w:numId w:val="14"/>
        </w:numPr>
        <w:tabs>
          <w:tab w:val="left" w:pos="1025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ind w:hanging="201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p-value&gt;0.05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="0054522E">
        <w:rPr>
          <w:rFonts w:ascii="Calibri" w:hAnsi="Calibri" w:cs="Calibri"/>
          <w:spacing w:val="-3"/>
          <w:sz w:val="28"/>
        </w:rPr>
        <w:t>,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keep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variable.</w:t>
      </w:r>
    </w:p>
    <w:p w:rsidR="008036D9" w:rsidRDefault="008036D9" w:rsidP="00B567C5">
      <w:pPr>
        <w:tabs>
          <w:tab w:val="left" w:pos="1025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outlineLvl w:val="4"/>
        <w:rPr>
          <w:rFonts w:ascii="Calibri" w:hAnsi="Calibri" w:cs="Calibri"/>
          <w:spacing w:val="-1"/>
          <w:sz w:val="28"/>
        </w:rPr>
      </w:pPr>
    </w:p>
    <w:p w:rsidR="004D5010" w:rsidRPr="007C67D4" w:rsidRDefault="007C67D4" w:rsidP="007C67D4">
      <w:pPr>
        <w:kinsoku w:val="0"/>
        <w:overflowPunct w:val="0"/>
        <w:spacing w:line="341" w:lineRule="exact"/>
        <w:rPr>
          <w:rFonts w:ascii="Calibri" w:hAnsi="Calibri" w:cs="Calibri"/>
          <w:sz w:val="28"/>
        </w:rPr>
      </w:pPr>
      <w:r>
        <w:rPr>
          <w:rFonts w:ascii="Calibri" w:hAnsi="Calibri" w:cs="Calibri"/>
          <w:b/>
          <w:bCs/>
          <w:spacing w:val="-1"/>
          <w:sz w:val="28"/>
        </w:rPr>
        <w:t xml:space="preserve">            </w:t>
      </w:r>
      <w:r w:rsidR="004D5010" w:rsidRPr="007C67D4">
        <w:rPr>
          <w:rFonts w:ascii="Calibri" w:hAnsi="Calibri" w:cs="Calibri"/>
          <w:b/>
          <w:bCs/>
          <w:spacing w:val="-1"/>
          <w:sz w:val="28"/>
        </w:rPr>
        <w:t>Analysis</w:t>
      </w:r>
      <w:r w:rsidR="004D5010" w:rsidRPr="007C67D4">
        <w:rPr>
          <w:rFonts w:ascii="Calibri" w:hAnsi="Calibri" w:cs="Calibri"/>
          <w:b/>
          <w:bCs/>
          <w:sz w:val="28"/>
        </w:rPr>
        <w:t xml:space="preserve"> of</w:t>
      </w:r>
      <w:r w:rsidR="004D5010" w:rsidRPr="007C67D4">
        <w:rPr>
          <w:rFonts w:ascii="Calibri" w:hAnsi="Calibri" w:cs="Calibri"/>
          <w:b/>
          <w:bCs/>
          <w:spacing w:val="-2"/>
          <w:sz w:val="28"/>
        </w:rPr>
        <w:t xml:space="preserve"> </w:t>
      </w:r>
      <w:r w:rsidR="006A335B" w:rsidRPr="007C67D4">
        <w:rPr>
          <w:rFonts w:ascii="Calibri" w:hAnsi="Calibri" w:cs="Calibri"/>
          <w:b/>
          <w:bCs/>
          <w:spacing w:val="-1"/>
          <w:sz w:val="28"/>
        </w:rPr>
        <w:t>Variance(ANOVA</w:t>
      </w:r>
      <w:r w:rsidR="004D5010" w:rsidRPr="007C67D4">
        <w:rPr>
          <w:rFonts w:ascii="Calibri" w:hAnsi="Calibri" w:cs="Calibri"/>
          <w:b/>
          <w:bCs/>
          <w:spacing w:val="-1"/>
          <w:sz w:val="28"/>
        </w:rPr>
        <w:t>)</w:t>
      </w:r>
      <w:r w:rsidR="004D5010" w:rsidRPr="007C67D4">
        <w:rPr>
          <w:rFonts w:ascii="Calibri" w:hAnsi="Calibri" w:cs="Calibri"/>
          <w:b/>
          <w:bCs/>
          <w:spacing w:val="-2"/>
          <w:sz w:val="28"/>
        </w:rPr>
        <w:t xml:space="preserve"> </w:t>
      </w:r>
      <w:r w:rsidR="004D5010" w:rsidRPr="007C67D4">
        <w:rPr>
          <w:rFonts w:ascii="Calibri" w:hAnsi="Calibri" w:cs="Calibri"/>
          <w:b/>
          <w:bCs/>
          <w:spacing w:val="-1"/>
          <w:sz w:val="28"/>
        </w:rPr>
        <w:t>Test</w:t>
      </w:r>
      <w:r w:rsidR="004D5010" w:rsidRPr="007C67D4">
        <w:rPr>
          <w:rFonts w:ascii="Calibri" w:hAnsi="Calibri" w:cs="Calibri"/>
          <w:b/>
          <w:bCs/>
          <w:spacing w:val="2"/>
          <w:sz w:val="28"/>
        </w:rPr>
        <w:t xml:space="preserve"> </w:t>
      </w:r>
      <w:r w:rsidR="004D5010" w:rsidRPr="007C67D4">
        <w:rPr>
          <w:rFonts w:ascii="Calibri" w:hAnsi="Calibri" w:cs="Calibri"/>
          <w:sz w:val="28"/>
        </w:rPr>
        <w:t>–</w:t>
      </w:r>
    </w:p>
    <w:p w:rsidR="004D5010" w:rsidRPr="004D5010" w:rsidRDefault="004D5010" w:rsidP="004D5010">
      <w:pPr>
        <w:numPr>
          <w:ilvl w:val="0"/>
          <w:numId w:val="3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501"/>
        <w:outlineLvl w:val="4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carried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compare between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each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group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categorical </w:t>
      </w:r>
      <w:r w:rsidRPr="004D5010">
        <w:rPr>
          <w:rFonts w:ascii="Calibri" w:hAnsi="Calibri" w:cs="Calibri"/>
          <w:sz w:val="28"/>
        </w:rPr>
        <w:t>variable.</w:t>
      </w:r>
    </w:p>
    <w:p w:rsidR="004D5010" w:rsidRPr="004D5010" w:rsidRDefault="004D5010" w:rsidP="004D5010">
      <w:pPr>
        <w:numPr>
          <w:ilvl w:val="0"/>
          <w:numId w:val="3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hanging="57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ANOVA only lets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know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means</w:t>
      </w:r>
      <w:r w:rsidR="00E467BA">
        <w:rPr>
          <w:rFonts w:ascii="Calibri" w:hAnsi="Calibri" w:cs="Calibri"/>
          <w:sz w:val="28"/>
        </w:rPr>
        <w:t xml:space="preserve"> of </w:t>
      </w:r>
      <w:r w:rsidRPr="004D5010">
        <w:rPr>
          <w:rFonts w:ascii="Calibri" w:hAnsi="Calibri" w:cs="Calibri"/>
          <w:spacing w:val="-1"/>
          <w:sz w:val="28"/>
        </w:rPr>
        <w:t>different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groups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same </w:t>
      </w:r>
      <w:r w:rsidRPr="004D5010">
        <w:rPr>
          <w:rFonts w:ascii="Calibri" w:hAnsi="Calibri" w:cs="Calibri"/>
          <w:spacing w:val="-1"/>
          <w:sz w:val="28"/>
        </w:rPr>
        <w:t>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not.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It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9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doesn’t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help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identify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different.</w:t>
      </w:r>
    </w:p>
    <w:p w:rsidR="006A335B" w:rsidRPr="004D5010" w:rsidRDefault="006A335B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903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18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Hypothesis testing:</w:t>
      </w:r>
    </w:p>
    <w:p w:rsidR="004D5010" w:rsidRPr="004D5010" w:rsidRDefault="006A335B" w:rsidP="006A335B">
      <w:pPr>
        <w:tabs>
          <w:tab w:val="left" w:pos="1647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b/>
          <w:bCs/>
          <w:sz w:val="28"/>
        </w:rPr>
        <w:t xml:space="preserve">                   </w:t>
      </w:r>
      <w:r w:rsidR="004D5010" w:rsidRPr="004D5010">
        <w:rPr>
          <w:rFonts w:ascii="Calibri" w:hAnsi="Calibri" w:cs="Calibri"/>
          <w:b/>
          <w:bCs/>
          <w:sz w:val="28"/>
        </w:rPr>
        <w:t xml:space="preserve">Null </w:t>
      </w:r>
      <w:r w:rsidR="004D5010" w:rsidRPr="004D5010">
        <w:rPr>
          <w:rFonts w:ascii="Calibri" w:hAnsi="Calibri" w:cs="Calibri"/>
          <w:b/>
          <w:bCs/>
          <w:spacing w:val="-1"/>
          <w:sz w:val="28"/>
        </w:rPr>
        <w:t>Hypothesis</w:t>
      </w:r>
      <w:r w:rsidR="004D5010" w:rsidRPr="004D5010">
        <w:rPr>
          <w:rFonts w:ascii="Calibri" w:hAnsi="Calibri" w:cs="Calibri"/>
          <w:spacing w:val="-1"/>
          <w:sz w:val="28"/>
        </w:rPr>
        <w:t>:</w:t>
      </w:r>
      <w:r w:rsidR="004D5010" w:rsidRPr="004D5010">
        <w:rPr>
          <w:rFonts w:ascii="Calibri" w:hAnsi="Calibri" w:cs="Calibri"/>
          <w:spacing w:val="-4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mean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z w:val="28"/>
        </w:rPr>
        <w:t xml:space="preserve"> all </w:t>
      </w:r>
      <w:r w:rsidR="004D5010" w:rsidRPr="004D5010">
        <w:rPr>
          <w:rFonts w:ascii="Calibri" w:hAnsi="Calibri" w:cs="Calibri"/>
          <w:spacing w:val="-1"/>
          <w:sz w:val="28"/>
        </w:rPr>
        <w:t>categories</w:t>
      </w:r>
      <w:r w:rsidR="004D5010" w:rsidRPr="004D5010">
        <w:rPr>
          <w:rFonts w:ascii="Calibri" w:hAnsi="Calibri" w:cs="Calibri"/>
          <w:sz w:val="28"/>
        </w:rPr>
        <w:t xml:space="preserve"> in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a</w:t>
      </w:r>
      <w:r w:rsidR="004D5010" w:rsidRPr="004D5010">
        <w:rPr>
          <w:rFonts w:ascii="Calibri" w:hAnsi="Calibri" w:cs="Calibri"/>
          <w:spacing w:val="-1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variable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are</w:t>
      </w:r>
      <w:r w:rsidR="004D5010" w:rsidRPr="004D5010">
        <w:rPr>
          <w:rFonts w:ascii="Calibri" w:hAnsi="Calibri" w:cs="Calibri"/>
          <w:spacing w:val="-1"/>
          <w:sz w:val="28"/>
        </w:rPr>
        <w:t xml:space="preserve"> same.</w:t>
      </w:r>
    </w:p>
    <w:p w:rsidR="004D5010" w:rsidRDefault="006A335B" w:rsidP="006A335B">
      <w:pPr>
        <w:tabs>
          <w:tab w:val="left" w:pos="1647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b/>
          <w:bCs/>
          <w:spacing w:val="-1"/>
          <w:sz w:val="28"/>
        </w:rPr>
        <w:t xml:space="preserve">                    </w:t>
      </w:r>
      <w:r w:rsidR="004D5010" w:rsidRPr="004D5010">
        <w:rPr>
          <w:rFonts w:ascii="Calibri" w:hAnsi="Calibri" w:cs="Calibri"/>
          <w:b/>
          <w:bCs/>
          <w:spacing w:val="-1"/>
          <w:sz w:val="28"/>
        </w:rPr>
        <w:t>Alternate</w:t>
      </w:r>
      <w:r w:rsidR="004D5010" w:rsidRPr="004D5010">
        <w:rPr>
          <w:rFonts w:ascii="Calibri" w:hAnsi="Calibri" w:cs="Calibri"/>
          <w:b/>
          <w:bCs/>
          <w:sz w:val="28"/>
        </w:rPr>
        <w:t xml:space="preserve"> </w:t>
      </w:r>
      <w:r w:rsidR="004D5010" w:rsidRPr="004D5010">
        <w:rPr>
          <w:rFonts w:ascii="Calibri" w:hAnsi="Calibri" w:cs="Calibri"/>
          <w:b/>
          <w:bCs/>
          <w:spacing w:val="-1"/>
          <w:sz w:val="28"/>
        </w:rPr>
        <w:t>Hypothesis</w:t>
      </w:r>
      <w:r w:rsidR="004D5010" w:rsidRPr="004D5010">
        <w:rPr>
          <w:rFonts w:ascii="Calibri" w:hAnsi="Calibri" w:cs="Calibri"/>
          <w:spacing w:val="-1"/>
          <w:sz w:val="28"/>
        </w:rPr>
        <w:t>: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mean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z w:val="28"/>
        </w:rPr>
        <w:t xml:space="preserve"> at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least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one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 xml:space="preserve">category </w:t>
      </w:r>
      <w:r w:rsidR="004D5010" w:rsidRPr="004D5010">
        <w:rPr>
          <w:rFonts w:ascii="Calibri" w:hAnsi="Calibri" w:cs="Calibri"/>
          <w:sz w:val="28"/>
        </w:rPr>
        <w:t>in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a</w:t>
      </w:r>
      <w:r w:rsidR="004D5010" w:rsidRPr="004D5010">
        <w:rPr>
          <w:rFonts w:ascii="Calibri" w:hAnsi="Calibri" w:cs="Calibri"/>
          <w:spacing w:val="-1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variable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is </w:t>
      </w:r>
      <w:r w:rsidR="004D5010" w:rsidRPr="004D5010">
        <w:rPr>
          <w:rFonts w:ascii="Calibri" w:hAnsi="Calibri" w:cs="Calibri"/>
          <w:spacing w:val="-1"/>
          <w:sz w:val="28"/>
        </w:rPr>
        <w:t>different.</w:t>
      </w:r>
    </w:p>
    <w:p w:rsidR="006A335B" w:rsidRPr="004D5010" w:rsidRDefault="006A335B" w:rsidP="006A335B">
      <w:pPr>
        <w:tabs>
          <w:tab w:val="left" w:pos="1647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1155E0">
      <w:pPr>
        <w:numPr>
          <w:ilvl w:val="0"/>
          <w:numId w:val="13"/>
        </w:num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before="1" w:after="0" w:line="342" w:lineRule="exact"/>
        <w:ind w:firstLine="0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p-value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is less</w:t>
      </w:r>
      <w:r w:rsidRPr="004D5010">
        <w:rPr>
          <w:rFonts w:ascii="Calibri" w:hAnsi="Calibri" w:cs="Calibri"/>
          <w:spacing w:val="-1"/>
          <w:sz w:val="28"/>
        </w:rPr>
        <w:t xml:space="preserve"> 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reject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hypothesis.</w:t>
      </w:r>
    </w:p>
    <w:p w:rsidR="006A335B" w:rsidRPr="006A335B" w:rsidRDefault="004D5010" w:rsidP="001155E0">
      <w:pPr>
        <w:numPr>
          <w:ilvl w:val="0"/>
          <w:numId w:val="13"/>
        </w:num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531" w:firstLine="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if</w:t>
      </w:r>
      <w:r w:rsidRPr="004D5010">
        <w:rPr>
          <w:rFonts w:ascii="Calibri" w:hAnsi="Calibri" w:cs="Calibri"/>
          <w:spacing w:val="-1"/>
          <w:sz w:val="28"/>
        </w:rPr>
        <w:t xml:space="preserve"> p-value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greater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then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accept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hypothesis.</w:t>
      </w:r>
    </w:p>
    <w:p w:rsidR="006A335B" w:rsidRPr="006A335B" w:rsidRDefault="006A335B" w:rsidP="006A335B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z w:val="28"/>
        </w:rPr>
      </w:pPr>
    </w:p>
    <w:p w:rsidR="00E467BA" w:rsidRDefault="004D5010" w:rsidP="00E467BA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6A335B">
        <w:rPr>
          <w:rFonts w:ascii="Calibri" w:hAnsi="Calibri" w:cs="Calibri"/>
          <w:spacing w:val="-1"/>
          <w:sz w:val="28"/>
        </w:rPr>
        <w:t>ANOVA</w:t>
      </w:r>
      <w:r w:rsidRPr="004D5010">
        <w:rPr>
          <w:rFonts w:ascii="Calibri" w:hAnsi="Calibri" w:cs="Calibri"/>
          <w:spacing w:val="-1"/>
          <w:sz w:val="28"/>
        </w:rPr>
        <w:t xml:space="preserve"> analysis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categorical </w:t>
      </w:r>
      <w:r w:rsidRPr="004D5010">
        <w:rPr>
          <w:rFonts w:ascii="Calibri" w:hAnsi="Calibri" w:cs="Calibri"/>
          <w:sz w:val="28"/>
        </w:rPr>
        <w:t>variable:</w:t>
      </w:r>
    </w:p>
    <w:p w:rsidR="00F02CAB" w:rsidRDefault="00F02CAB" w:rsidP="00E467BA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z w:val="28"/>
        </w:rPr>
      </w:pPr>
      <w:r w:rsidRPr="00F02CAB">
        <w:rPr>
          <w:rFonts w:ascii="Calibri" w:hAnsi="Calibri" w:cs="Calibri"/>
          <w:noProof/>
          <w:sz w:val="28"/>
          <w:lang w:val="en-US" w:eastAsia="en-US" w:bidi="ar-SA"/>
        </w:rPr>
        <w:lastRenderedPageBreak/>
        <w:drawing>
          <wp:inline distT="0" distB="0" distL="0" distR="0">
            <wp:extent cx="5882020" cy="4411046"/>
            <wp:effectExtent l="19050" t="0" r="443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95" cy="441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AB" w:rsidRDefault="00F02CAB" w:rsidP="00E467BA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pacing w:val="-1"/>
          <w:sz w:val="28"/>
        </w:rPr>
      </w:pPr>
    </w:p>
    <w:p w:rsidR="004D5010" w:rsidRPr="00E467BA" w:rsidRDefault="004D5010" w:rsidP="00E467BA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Looking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above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every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has</w:t>
      </w:r>
      <w:r w:rsidRPr="004D5010">
        <w:rPr>
          <w:rFonts w:ascii="Calibri" w:hAnsi="Calibri" w:cs="Calibri"/>
          <w:sz w:val="28"/>
        </w:rPr>
        <w:t xml:space="preserve"> 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less</w:t>
      </w:r>
      <w:r w:rsidRPr="004D5010">
        <w:rPr>
          <w:rFonts w:ascii="Calibri" w:hAnsi="Calibri" w:cs="Calibri"/>
          <w:spacing w:val="-1"/>
          <w:sz w:val="28"/>
        </w:rPr>
        <w:t xml:space="preserve"> 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0.05 </w:t>
      </w:r>
      <w:r w:rsidRPr="004D5010">
        <w:rPr>
          <w:rFonts w:ascii="Calibri" w:hAnsi="Calibri" w:cs="Calibri"/>
          <w:spacing w:val="-1"/>
          <w:sz w:val="28"/>
        </w:rPr>
        <w:t>so</w:t>
      </w:r>
      <w:r w:rsidR="00F02CAB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reject</w:t>
      </w:r>
      <w:r w:rsidR="00F02CAB">
        <w:rPr>
          <w:rFonts w:ascii="Calibri" w:hAnsi="Calibri" w:cs="Calibri"/>
          <w:spacing w:val="-1"/>
          <w:sz w:val="28"/>
        </w:rPr>
        <w:t>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F02CAB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06" w:hanging="721"/>
        <w:jc w:val="center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 xml:space="preserve">4        </w:t>
      </w:r>
      <w:r w:rsidRPr="004D5010">
        <w:rPr>
          <w:rFonts w:ascii="Calibri" w:hAnsi="Calibri" w:cs="Calibri"/>
          <w:spacing w:val="8"/>
          <w:sz w:val="28"/>
        </w:rPr>
        <w:t xml:space="preserve"> </w:t>
      </w:r>
      <w:r w:rsidRPr="004D5010">
        <w:rPr>
          <w:rFonts w:ascii="Calibri" w:hAnsi="Calibri" w:cs="Calibri"/>
          <w:b/>
          <w:bCs/>
          <w:spacing w:val="-1"/>
          <w:sz w:val="28"/>
        </w:rPr>
        <w:t>Multicollinearity</w:t>
      </w:r>
      <w:r w:rsidRPr="004D5010">
        <w:rPr>
          <w:rFonts w:ascii="Calibri" w:hAnsi="Calibri" w:cs="Calibri"/>
          <w:spacing w:val="-1"/>
          <w:sz w:val="28"/>
        </w:rPr>
        <w:t>–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"multicollinearity"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refers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predictors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6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correlated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other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predictors.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Multicollinearity occurs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your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 includes</w:t>
      </w:r>
    </w:p>
    <w:p w:rsidR="004D5010" w:rsidRPr="004D5010" w:rsidRDefault="004D5010" w:rsidP="00F02CAB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06" w:hanging="721"/>
        <w:jc w:val="center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840" w:bottom="280" w:left="180" w:header="720" w:footer="720" w:gutter="0"/>
          <w:cols w:space="720" w:equalWidth="0">
            <w:col w:w="10890"/>
          </w:cols>
          <w:noEndnote/>
        </w:sectPr>
      </w:pPr>
    </w:p>
    <w:p w:rsidR="004D5010" w:rsidRDefault="00F02CAB" w:rsidP="00F02CAB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543"/>
        <w:outlineLvl w:val="4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lastRenderedPageBreak/>
        <w:t xml:space="preserve">                    </w:t>
      </w:r>
      <w:r w:rsidR="004D5010" w:rsidRPr="004D5010">
        <w:rPr>
          <w:rFonts w:ascii="Calibri" w:hAnsi="Calibri" w:cs="Calibri"/>
          <w:spacing w:val="-1"/>
          <w:sz w:val="28"/>
        </w:rPr>
        <w:t>multiple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factors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that</w:t>
      </w:r>
      <w:r w:rsidR="004D5010" w:rsidRPr="004D5010">
        <w:rPr>
          <w:rFonts w:ascii="Calibri" w:hAnsi="Calibri" w:cs="Calibri"/>
          <w:sz w:val="28"/>
        </w:rPr>
        <w:t xml:space="preserve"> are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correlated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not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 xml:space="preserve">just </w:t>
      </w:r>
      <w:r w:rsidR="004D5010" w:rsidRPr="004D5010">
        <w:rPr>
          <w:rFonts w:ascii="Calibri" w:hAnsi="Calibri" w:cs="Calibri"/>
          <w:sz w:val="28"/>
        </w:rPr>
        <w:t xml:space="preserve">to </w:t>
      </w:r>
      <w:r w:rsidR="004D5010" w:rsidRPr="004D5010">
        <w:rPr>
          <w:rFonts w:ascii="Calibri" w:hAnsi="Calibri" w:cs="Calibri"/>
          <w:spacing w:val="-1"/>
          <w:sz w:val="28"/>
        </w:rPr>
        <w:t>your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response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variable,</w:t>
      </w:r>
      <w:r w:rsidR="004D5010" w:rsidRPr="004D5010">
        <w:rPr>
          <w:rFonts w:ascii="Calibri" w:hAnsi="Calibri" w:cs="Calibri"/>
          <w:spacing w:val="-2"/>
          <w:sz w:val="28"/>
        </w:rPr>
        <w:t xml:space="preserve"> but </w:t>
      </w:r>
      <w:r w:rsidR="004D5010" w:rsidRPr="004D5010">
        <w:rPr>
          <w:rFonts w:ascii="Calibri" w:hAnsi="Calibri" w:cs="Calibri"/>
          <w:sz w:val="28"/>
        </w:rPr>
        <w:t>also to</w:t>
      </w:r>
      <w:r>
        <w:rPr>
          <w:rFonts w:ascii="Calibri" w:hAnsi="Calibri" w:cs="Calibri"/>
          <w:spacing w:val="4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each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other.</w:t>
      </w:r>
    </w:p>
    <w:p w:rsidR="003E087F" w:rsidRPr="004D5010" w:rsidRDefault="003E087F" w:rsidP="00F02CAB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543"/>
        <w:outlineLvl w:val="4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hanging="50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 xml:space="preserve">Multicollinearity increases </w:t>
      </w:r>
      <w:r w:rsidRPr="004D5010">
        <w:rPr>
          <w:rFonts w:ascii="Calibri" w:hAnsi="Calibri" w:cs="Calibri"/>
          <w:spacing w:val="-2"/>
          <w:sz w:val="28"/>
        </w:rPr>
        <w:t xml:space="preserve">the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errors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coefficients.</w:t>
      </w:r>
    </w:p>
    <w:p w:rsidR="004D5010" w:rsidRPr="004D5010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07" w:hanging="57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Increased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z w:val="28"/>
        </w:rPr>
        <w:t xml:space="preserve"> errors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turn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coefficients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2"/>
          <w:sz w:val="28"/>
        </w:rPr>
        <w:t xml:space="preserve">some </w:t>
      </w:r>
      <w:r w:rsidRPr="004D5010">
        <w:rPr>
          <w:rFonts w:ascii="Calibri" w:hAnsi="Calibri" w:cs="Calibri"/>
          <w:spacing w:val="-1"/>
          <w:sz w:val="28"/>
        </w:rPr>
        <w:t>independent</w:t>
      </w:r>
      <w:r w:rsidRPr="004D5010">
        <w:rPr>
          <w:rFonts w:ascii="Calibri" w:hAnsi="Calibri" w:cs="Calibri"/>
          <w:spacing w:val="3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may 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found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to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significantly different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</w:t>
      </w:r>
    </w:p>
    <w:p w:rsidR="00EE7044" w:rsidRPr="00EE7044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543" w:hanging="64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other</w:t>
      </w:r>
      <w:r w:rsidRPr="004D5010">
        <w:rPr>
          <w:rFonts w:ascii="Calibri" w:hAnsi="Calibri" w:cs="Calibri"/>
          <w:sz w:val="28"/>
        </w:rPr>
        <w:t xml:space="preserve"> words,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 overinflating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errors,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multicollinearity makes</w:t>
      </w:r>
      <w:r w:rsidRPr="004D5010">
        <w:rPr>
          <w:rFonts w:ascii="Calibri" w:hAnsi="Calibri" w:cs="Calibri"/>
          <w:spacing w:val="3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some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statistically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insignificant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should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significant.</w:t>
      </w:r>
      <w:r w:rsidRPr="004D5010">
        <w:rPr>
          <w:rFonts w:ascii="Calibri" w:hAnsi="Calibri" w:cs="Calibri"/>
          <w:spacing w:val="31"/>
          <w:sz w:val="28"/>
        </w:rPr>
        <w:t xml:space="preserve"> </w:t>
      </w:r>
    </w:p>
    <w:p w:rsidR="004D5010" w:rsidRPr="004D5010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543" w:hanging="64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Without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multicollinearity (and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thus,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lower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errors),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those</w:t>
      </w:r>
      <w:r w:rsidRPr="004D5010">
        <w:rPr>
          <w:rFonts w:ascii="Calibri" w:hAnsi="Calibri" w:cs="Calibri"/>
          <w:spacing w:val="3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coefficients might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significant.</w:t>
      </w:r>
    </w:p>
    <w:p w:rsidR="004D5010" w:rsidRPr="004D5010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6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VIF</w:t>
      </w:r>
      <w:r w:rsidRPr="004D5010">
        <w:rPr>
          <w:rFonts w:ascii="Calibri" w:hAnsi="Calibri" w:cs="Calibri"/>
          <w:sz w:val="28"/>
        </w:rPr>
        <w:t xml:space="preserve"> is always</w:t>
      </w:r>
      <w:r w:rsidRPr="004D5010">
        <w:rPr>
          <w:rFonts w:ascii="Calibri" w:hAnsi="Calibri" w:cs="Calibri"/>
          <w:spacing w:val="-1"/>
          <w:sz w:val="28"/>
        </w:rPr>
        <w:t xml:space="preserve"> greater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equal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1.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903" w:right="3357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if</w:t>
      </w:r>
      <w:r w:rsidRPr="004D5010">
        <w:rPr>
          <w:rFonts w:ascii="Calibri" w:hAnsi="Calibri" w:cs="Calibri"/>
          <w:spacing w:val="-1"/>
          <w:sz w:val="28"/>
        </w:rPr>
        <w:t xml:space="preserve"> VIF</w:t>
      </w:r>
      <w:r w:rsidRPr="004D5010">
        <w:rPr>
          <w:rFonts w:ascii="Calibri" w:hAnsi="Calibri" w:cs="Calibri"/>
          <w:sz w:val="28"/>
        </w:rPr>
        <w:t xml:space="preserve"> is 1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---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Not </w:t>
      </w:r>
      <w:r w:rsidRPr="004D5010">
        <w:rPr>
          <w:rFonts w:ascii="Calibri" w:hAnsi="Calibri" w:cs="Calibri"/>
          <w:spacing w:val="-1"/>
          <w:sz w:val="28"/>
        </w:rPr>
        <w:t>correlated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any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variables.</w:t>
      </w:r>
      <w:r w:rsidRPr="004D5010">
        <w:rPr>
          <w:rFonts w:ascii="Calibri" w:hAnsi="Calibri" w:cs="Calibri"/>
          <w:spacing w:val="26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if</w:t>
      </w:r>
      <w:r w:rsidRPr="004D5010">
        <w:rPr>
          <w:rFonts w:ascii="Calibri" w:hAnsi="Calibri" w:cs="Calibri"/>
          <w:spacing w:val="-1"/>
          <w:sz w:val="28"/>
        </w:rPr>
        <w:t xml:space="preserve"> VIF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between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1-5 ---</w:t>
      </w:r>
      <w:r w:rsidRPr="004D5010">
        <w:rPr>
          <w:rFonts w:ascii="Calibri" w:hAnsi="Calibri" w:cs="Calibri"/>
          <w:spacing w:val="-1"/>
          <w:sz w:val="28"/>
        </w:rPr>
        <w:t xml:space="preserve"> Moderately correlated.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9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if</w:t>
      </w:r>
      <w:r w:rsidRPr="004D5010">
        <w:rPr>
          <w:rFonts w:ascii="Calibri" w:hAnsi="Calibri" w:cs="Calibri"/>
          <w:spacing w:val="-1"/>
          <w:sz w:val="28"/>
        </w:rPr>
        <w:t xml:space="preserve"> VIF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above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5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---</w:t>
      </w:r>
      <w:r w:rsidRPr="004D5010">
        <w:rPr>
          <w:rFonts w:ascii="Calibri" w:hAnsi="Calibri" w:cs="Calibri"/>
          <w:spacing w:val="-1"/>
          <w:sz w:val="28"/>
        </w:rPr>
        <w:t xml:space="preserve"> Highly correlated.</w:t>
      </w:r>
    </w:p>
    <w:p w:rsidR="003E087F" w:rsidRDefault="004D5010" w:rsidP="003E087F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9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multiple</w:t>
      </w:r>
      <w:r w:rsidRPr="004D5010">
        <w:rPr>
          <w:rFonts w:ascii="Calibri" w:hAnsi="Calibri" w:cs="Calibri"/>
          <w:spacing w:val="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greater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5, </w:t>
      </w:r>
      <w:r w:rsidRPr="004D5010">
        <w:rPr>
          <w:rFonts w:ascii="Calibri" w:hAnsi="Calibri" w:cs="Calibri"/>
          <w:spacing w:val="-1"/>
          <w:sz w:val="28"/>
        </w:rPr>
        <w:t>only remove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3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highest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VIF.</w:t>
      </w:r>
    </w:p>
    <w:p w:rsidR="007C67D4" w:rsidRPr="003E087F" w:rsidRDefault="006A643D" w:rsidP="003E087F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903"/>
        <w:rPr>
          <w:rFonts w:ascii="Calibri" w:hAnsi="Calibri" w:cs="Calibri"/>
          <w:sz w:val="28"/>
        </w:rPr>
      </w:pPr>
      <w:r>
        <w:rPr>
          <w:rFonts w:ascii="Calibri" w:hAnsi="Calibri" w:cs="Calibri"/>
          <w:spacing w:val="-1"/>
          <w:sz w:val="28"/>
        </w:rPr>
        <w:t xml:space="preserve">                           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for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analysis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variable:</w:t>
      </w:r>
    </w:p>
    <w:p w:rsidR="004D5010" w:rsidRPr="004D5010" w:rsidRDefault="00F02CAB" w:rsidP="004D50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Vrinda"/>
          <w:sz w:val="24"/>
          <w:szCs w:val="24"/>
        </w:rPr>
        <w:sectPr w:rsidR="004D5010" w:rsidRPr="004D5010">
          <w:type w:val="continuous"/>
          <w:pgSz w:w="11910" w:h="16840"/>
          <w:pgMar w:top="660" w:right="640" w:bottom="280" w:left="180" w:header="720" w:footer="720" w:gutter="0"/>
          <w:cols w:space="720" w:equalWidth="0">
            <w:col w:w="11090"/>
          </w:cols>
          <w:noEndnote/>
        </w:sectPr>
      </w:pPr>
      <w:r>
        <w:rPr>
          <w:rFonts w:ascii="Times New Roman" w:hAnsi="Times New Roman" w:cs="Vrinda"/>
          <w:sz w:val="24"/>
          <w:szCs w:val="24"/>
        </w:rPr>
        <w:lastRenderedPageBreak/>
        <w:t xml:space="preserve">                               </w:t>
      </w:r>
      <w:r w:rsidRPr="00F02CAB">
        <w:rPr>
          <w:rFonts w:ascii="Times New Roman" w:hAnsi="Times New Roman" w:cs="Vrinda"/>
          <w:noProof/>
          <w:sz w:val="24"/>
          <w:szCs w:val="24"/>
          <w:lang w:val="en-US" w:eastAsia="en-US" w:bidi="ar-SA"/>
        </w:rPr>
        <w:drawing>
          <wp:inline distT="0" distB="0" distL="0" distR="0">
            <wp:extent cx="3394001" cy="5103628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53" cy="51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Vrinda"/>
          <w:sz w:val="24"/>
          <w:szCs w:val="24"/>
        </w:rPr>
        <w:br w:type="textWrapping" w:clear="all"/>
      </w:r>
    </w:p>
    <w:p w:rsidR="004D5010" w:rsidRPr="004D5010" w:rsidRDefault="004D5010" w:rsidP="00F02CAB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60" w:lineRule="exact"/>
        <w:rPr>
          <w:rFonts w:ascii="Times New Roman" w:hAnsi="Times New Roman" w:cs="Vrinda"/>
          <w:sz w:val="16"/>
          <w:szCs w:val="16"/>
        </w:rPr>
      </w:pPr>
    </w:p>
    <w:p w:rsidR="00823DED" w:rsidRPr="00823DED" w:rsidRDefault="004D5010" w:rsidP="00823DE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8"/>
          <w:szCs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checked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 xml:space="preserve">multicollinearity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our Dataset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all</w:t>
      </w:r>
      <w:r w:rsidRPr="004D5010">
        <w:rPr>
          <w:rFonts w:ascii="Calibri" w:hAnsi="Calibri" w:cs="Calibri"/>
          <w:spacing w:val="-1"/>
          <w:sz w:val="28"/>
        </w:rPr>
        <w:t xml:space="preserve"> VIF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1"/>
          <w:sz w:val="28"/>
        </w:rPr>
        <w:t xml:space="preserve"> below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5.</w:t>
      </w:r>
      <w:r w:rsidR="00823DED">
        <w:rPr>
          <w:rFonts w:ascii="Calibri" w:hAnsi="Calibri" w:cs="Calibri"/>
          <w:spacing w:val="-1"/>
          <w:sz w:val="28"/>
        </w:rPr>
        <w:t xml:space="preserve"> </w:t>
      </w:r>
      <w:r w:rsidR="00823DED" w:rsidRPr="00823DED">
        <w:rPr>
          <w:rFonts w:asciiTheme="minorHAnsi" w:hAnsiTheme="minorHAnsi" w:cs="Helvetica"/>
          <w:color w:val="000000"/>
          <w:sz w:val="28"/>
          <w:szCs w:val="28"/>
        </w:rPr>
        <w:t>So we have no or very low multicollinearity.</w:t>
      </w:r>
    </w:p>
    <w:p w:rsidR="006A643D" w:rsidRDefault="006A643D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Calibri" w:hAnsi="Calibri" w:cs="Calibri"/>
          <w:sz w:val="28"/>
        </w:rPr>
      </w:pPr>
    </w:p>
    <w:p w:rsidR="00464A46" w:rsidRPr="004D5010" w:rsidRDefault="00464A46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1155E0">
      <w:pPr>
        <w:numPr>
          <w:ilvl w:val="2"/>
          <w:numId w:val="11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hanging="1440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Feature</w:t>
      </w:r>
      <w:r w:rsidRPr="004D5010">
        <w:rPr>
          <w:rFonts w:ascii="Calibri" w:hAnsi="Calibri" w:cs="Calibri"/>
          <w:spacing w:val="-7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Scaling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2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Scaling</w:t>
      </w:r>
      <w:r w:rsidRPr="004D5010">
        <w:rPr>
          <w:rFonts w:ascii="Calibri" w:hAnsi="Calibri" w:cs="Calibri"/>
          <w:spacing w:val="-2"/>
          <w:sz w:val="28"/>
        </w:rPr>
        <w:t xml:space="preserve"> methods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our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="002B0BBC">
        <w:rPr>
          <w:rFonts w:ascii="Calibri" w:hAnsi="Calibri" w:cs="Calibri"/>
          <w:sz w:val="28"/>
        </w:rPr>
        <w:t xml:space="preserve">be </w:t>
      </w:r>
      <w:r w:rsidRPr="004D5010">
        <w:rPr>
          <w:rFonts w:ascii="Calibri" w:hAnsi="Calibri" w:cs="Calibri"/>
          <w:spacing w:val="-1"/>
          <w:sz w:val="28"/>
        </w:rPr>
        <w:t>scaled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 common</w:t>
      </w:r>
      <w:r w:rsidRPr="004D5010">
        <w:rPr>
          <w:rFonts w:ascii="Calibri" w:hAnsi="Calibri" w:cs="Calibri"/>
          <w:spacing w:val="30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ground. 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performed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only on continuous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variables.</w:t>
      </w:r>
    </w:p>
    <w:p w:rsidR="00A47299" w:rsidRPr="004D5010" w:rsidRDefault="00A47299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2"/>
        <w:rPr>
          <w:rFonts w:ascii="Calibri" w:hAnsi="Calibri" w:cs="Calibri"/>
          <w:spacing w:val="-1"/>
          <w:sz w:val="28"/>
        </w:rPr>
      </w:pPr>
    </w:p>
    <w:p w:rsidR="004D5010" w:rsidRDefault="004D5010" w:rsidP="001155E0">
      <w:pPr>
        <w:numPr>
          <w:ilvl w:val="3"/>
          <w:numId w:val="1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102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Normalization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refer</w:t>
      </w:r>
      <w:r w:rsidR="002B0BBC">
        <w:rPr>
          <w:rFonts w:ascii="Calibri" w:hAnsi="Calibri" w:cs="Calibri"/>
          <w:sz w:val="28"/>
        </w:rPr>
        <w:t>s</w:t>
      </w:r>
      <w:r w:rsidRPr="004D5010">
        <w:rPr>
          <w:rFonts w:ascii="Calibri" w:hAnsi="Calibri" w:cs="Calibri"/>
          <w:spacing w:val="-1"/>
          <w:sz w:val="28"/>
        </w:rPr>
        <w:t xml:space="preserve"> to</w:t>
      </w:r>
      <w:r w:rsidR="002B0BBC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dividing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a</w:t>
      </w:r>
      <w:r w:rsidRPr="004D5010">
        <w:rPr>
          <w:rFonts w:ascii="Calibri" w:hAnsi="Calibri" w:cs="Calibri"/>
          <w:spacing w:val="-1"/>
          <w:sz w:val="28"/>
        </w:rPr>
        <w:t xml:space="preserve"> vector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by </w:t>
      </w:r>
      <w:r w:rsidRPr="004D5010">
        <w:rPr>
          <w:rFonts w:ascii="Calibri" w:hAnsi="Calibri" w:cs="Calibri"/>
          <w:sz w:val="28"/>
        </w:rPr>
        <w:t>its</w:t>
      </w:r>
      <w:r w:rsidRPr="004D5010">
        <w:rPr>
          <w:rFonts w:ascii="Calibri" w:hAnsi="Calibri" w:cs="Calibri"/>
          <w:spacing w:val="-1"/>
          <w:sz w:val="28"/>
        </w:rPr>
        <w:t xml:space="preserve"> length.</w:t>
      </w:r>
      <w:r w:rsidRPr="004D5010">
        <w:rPr>
          <w:rFonts w:ascii="Calibri" w:hAnsi="Calibri" w:cs="Calibri"/>
          <w:sz w:val="28"/>
        </w:rPr>
        <w:t xml:space="preserve"> </w:t>
      </w:r>
      <w:r w:rsidR="002B0BBC">
        <w:rPr>
          <w:rFonts w:ascii="Calibri" w:hAnsi="Calibri" w:cs="Calibri"/>
          <w:spacing w:val="-1"/>
          <w:sz w:val="28"/>
        </w:rPr>
        <w:t>N</w:t>
      </w:r>
      <w:r w:rsidRPr="004D5010">
        <w:rPr>
          <w:rFonts w:ascii="Calibri" w:hAnsi="Calibri" w:cs="Calibri"/>
          <w:spacing w:val="-1"/>
          <w:sz w:val="28"/>
        </w:rPr>
        <w:t>ormalization</w:t>
      </w:r>
      <w:r w:rsidRPr="004D5010">
        <w:rPr>
          <w:rFonts w:ascii="Calibri" w:hAnsi="Calibri" w:cs="Calibri"/>
          <w:spacing w:val="7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normalizes 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range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0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2B0BBC">
        <w:rPr>
          <w:rFonts w:ascii="Calibri" w:hAnsi="Calibri" w:cs="Calibri"/>
          <w:spacing w:val="-2"/>
          <w:sz w:val="28"/>
        </w:rPr>
        <w:t>t</w:t>
      </w:r>
      <w:r w:rsidRPr="004D5010">
        <w:rPr>
          <w:rFonts w:ascii="Calibri" w:hAnsi="Calibri" w:cs="Calibri"/>
          <w:sz w:val="28"/>
        </w:rPr>
        <w:t xml:space="preserve">o </w:t>
      </w:r>
      <w:r w:rsidRPr="004D5010">
        <w:rPr>
          <w:rFonts w:ascii="Calibri" w:hAnsi="Calibri" w:cs="Calibri"/>
          <w:spacing w:val="-1"/>
          <w:sz w:val="28"/>
        </w:rPr>
        <w:t>1.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generally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planning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to</w:t>
      </w:r>
      <w:r w:rsidRPr="004D5010">
        <w:rPr>
          <w:rFonts w:ascii="Calibri" w:hAnsi="Calibri" w:cs="Calibri"/>
          <w:spacing w:val="3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 distance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method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our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 </w:t>
      </w:r>
      <w:r w:rsidRPr="004D5010">
        <w:rPr>
          <w:rFonts w:ascii="Calibri" w:hAnsi="Calibri" w:cs="Calibri"/>
          <w:spacing w:val="-2"/>
          <w:sz w:val="28"/>
        </w:rPr>
        <w:t>development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purpose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such</w:t>
      </w:r>
      <w:r w:rsidRPr="004D5010">
        <w:rPr>
          <w:rFonts w:ascii="Calibri" w:hAnsi="Calibri" w:cs="Calibri"/>
          <w:sz w:val="28"/>
        </w:rPr>
        <w:t xml:space="preserve"> as </w:t>
      </w:r>
      <w:r w:rsidRPr="004D5010">
        <w:rPr>
          <w:rFonts w:ascii="Calibri" w:hAnsi="Calibri" w:cs="Calibri"/>
          <w:spacing w:val="-1"/>
          <w:sz w:val="28"/>
        </w:rPr>
        <w:t>KNN.</w:t>
      </w:r>
      <w:r w:rsidRPr="004D5010">
        <w:rPr>
          <w:rFonts w:ascii="Calibri" w:hAnsi="Calibri" w:cs="Calibri"/>
          <w:spacing w:val="-10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4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improves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 xml:space="preserve">convergence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algorithms.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Normalisation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scales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z w:val="28"/>
        </w:rPr>
        <w:t xml:space="preserve"> to a</w:t>
      </w:r>
      <w:r w:rsidRPr="004D5010">
        <w:rPr>
          <w:rFonts w:ascii="Calibri" w:hAnsi="Calibri" w:cs="Calibri"/>
          <w:spacing w:val="7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very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small interval,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outliers can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8036D9">
        <w:rPr>
          <w:rFonts w:ascii="Calibri" w:hAnsi="Calibri" w:cs="Calibri"/>
          <w:spacing w:val="-1"/>
          <w:sz w:val="28"/>
        </w:rPr>
        <w:t>reduced</w:t>
      </w:r>
      <w:r w:rsidRPr="004D5010">
        <w:rPr>
          <w:rFonts w:ascii="Calibri" w:hAnsi="Calibri" w:cs="Calibri"/>
          <w:spacing w:val="-1"/>
          <w:sz w:val="28"/>
        </w:rPr>
        <w:t>.</w:t>
      </w:r>
    </w:p>
    <w:p w:rsidR="002A37E7" w:rsidRPr="004D5010" w:rsidRDefault="002A37E7" w:rsidP="002A37E7">
      <w:p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left="823" w:right="102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1155E0">
      <w:pPr>
        <w:numPr>
          <w:ilvl w:val="3"/>
          <w:numId w:val="1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21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Standardization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Standardization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refers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subtraction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individual point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dividing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by </w:t>
      </w:r>
      <w:r w:rsidRPr="004D5010">
        <w:rPr>
          <w:rFonts w:ascii="Calibri" w:hAnsi="Calibri" w:cs="Calibri"/>
          <w:sz w:val="28"/>
        </w:rPr>
        <w:t>its</w:t>
      </w:r>
      <w:r w:rsidR="002B0BBC">
        <w:rPr>
          <w:rFonts w:ascii="Calibri" w:hAnsi="Calibri" w:cs="Calibri"/>
          <w:spacing w:val="-1"/>
          <w:sz w:val="28"/>
        </w:rPr>
        <w:t xml:space="preserve"> Standard deviation</w:t>
      </w:r>
      <w:r w:rsidRPr="004D5010">
        <w:rPr>
          <w:rFonts w:ascii="Calibri" w:hAnsi="Calibri" w:cs="Calibri"/>
          <w:spacing w:val="-1"/>
          <w:sz w:val="28"/>
        </w:rPr>
        <w:t>.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Z is </w:t>
      </w:r>
      <w:r w:rsidRPr="004D5010">
        <w:rPr>
          <w:rFonts w:ascii="Calibri" w:hAnsi="Calibri" w:cs="Calibri"/>
          <w:spacing w:val="-1"/>
          <w:sz w:val="28"/>
        </w:rPr>
        <w:t>negative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raw</w:t>
      </w:r>
      <w:r w:rsidRPr="004D5010">
        <w:rPr>
          <w:rFonts w:ascii="Calibri" w:hAnsi="Calibri" w:cs="Calibri"/>
          <w:spacing w:val="-1"/>
          <w:sz w:val="28"/>
        </w:rPr>
        <w:t xml:space="preserve"> 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below 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 Z is</w:t>
      </w:r>
      <w:r w:rsidRPr="004D5010">
        <w:rPr>
          <w:rFonts w:ascii="Calibri" w:hAnsi="Calibri" w:cs="Calibri"/>
          <w:spacing w:val="4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positive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above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mean. When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data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distributed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normally</w:t>
      </w:r>
      <w:r w:rsidRPr="004D5010">
        <w:rPr>
          <w:rFonts w:ascii="Calibri" w:hAnsi="Calibri" w:cs="Calibri"/>
          <w:sz w:val="28"/>
        </w:rPr>
        <w:t xml:space="preserve"> </w:t>
      </w:r>
      <w:r w:rsidR="002B0BBC">
        <w:rPr>
          <w:rFonts w:ascii="Calibri" w:hAnsi="Calibri" w:cs="Calibri"/>
          <w:sz w:val="28"/>
        </w:rPr>
        <w:t xml:space="preserve">we </w:t>
      </w:r>
      <w:r w:rsidRPr="004D5010">
        <w:rPr>
          <w:rFonts w:ascii="Calibri" w:hAnsi="Calibri" w:cs="Calibri"/>
          <w:sz w:val="28"/>
        </w:rPr>
        <w:t xml:space="preserve">go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standardization.</w:t>
      </w:r>
    </w:p>
    <w:p w:rsidR="006D76AB" w:rsidRDefault="006D76AB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15"/>
        <w:rPr>
          <w:rFonts w:ascii="Calibri" w:hAnsi="Calibri" w:cs="Calibri"/>
          <w:spacing w:val="-1"/>
          <w:sz w:val="28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1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lastRenderedPageBreak/>
        <w:t>Also,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numerical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distributed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normally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</w:t>
      </w:r>
      <w:r w:rsidR="00572057">
        <w:rPr>
          <w:rFonts w:ascii="Calibri" w:hAnsi="Calibri" w:cs="Calibri"/>
          <w:spacing w:val="-1"/>
          <w:sz w:val="28"/>
        </w:rPr>
        <w:t xml:space="preserve">ve </w:t>
      </w:r>
      <w:r w:rsidRPr="004D5010">
        <w:rPr>
          <w:rFonts w:ascii="Calibri" w:hAnsi="Calibri" w:cs="Calibri"/>
          <w:spacing w:val="-1"/>
          <w:sz w:val="28"/>
        </w:rPr>
        <w:t>chosen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normalization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over standardization.</w:t>
      </w:r>
    </w:p>
    <w:p w:rsidR="002B0BBC" w:rsidRPr="004D5010" w:rsidRDefault="002B0BBC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15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1155E0">
      <w:pPr>
        <w:numPr>
          <w:ilvl w:val="0"/>
          <w:numId w:val="10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firstLine="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checked</w:t>
      </w:r>
      <w:r w:rsidRPr="004D5010">
        <w:rPr>
          <w:rFonts w:ascii="Calibri" w:hAnsi="Calibri" w:cs="Calibri"/>
          <w:sz w:val="28"/>
        </w:rPr>
        <w:t xml:space="preserve"> variance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column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1"/>
          <w:sz w:val="28"/>
        </w:rPr>
        <w:t xml:space="preserve"> dataset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before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Normalisation</w:t>
      </w:r>
    </w:p>
    <w:p w:rsidR="004D5010" w:rsidRDefault="004D5010" w:rsidP="001155E0">
      <w:pPr>
        <w:numPr>
          <w:ilvl w:val="0"/>
          <w:numId w:val="10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396" w:firstLine="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High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affect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accuracy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model.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So,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w</w:t>
      </w:r>
      <w:r w:rsidR="003E087F">
        <w:rPr>
          <w:rFonts w:ascii="Calibri" w:hAnsi="Calibri" w:cs="Calibri"/>
          <w:spacing w:val="-1"/>
          <w:sz w:val="28"/>
        </w:rPr>
        <w:t>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variance.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</w:p>
    <w:p w:rsidR="009856E3" w:rsidRPr="004D5010" w:rsidRDefault="009856E3" w:rsidP="001155E0">
      <w:pPr>
        <w:numPr>
          <w:ilvl w:val="0"/>
          <w:numId w:val="10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396" w:firstLine="0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Note: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performed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only on </w:t>
      </w:r>
      <w:r w:rsidRPr="004D5010">
        <w:rPr>
          <w:rFonts w:ascii="Calibri" w:hAnsi="Calibri" w:cs="Calibri"/>
          <w:spacing w:val="-2"/>
          <w:sz w:val="28"/>
        </w:rPr>
        <w:t>Continuous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variables.</w:t>
      </w:r>
    </w:p>
    <w:p w:rsidR="004662E0" w:rsidRDefault="004662E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580"/>
        <w:rPr>
          <w:rFonts w:ascii="Calibri" w:hAnsi="Calibri" w:cs="Calibri"/>
          <w:spacing w:val="-10"/>
          <w:sz w:val="28"/>
        </w:rPr>
      </w:pPr>
    </w:p>
    <w:p w:rsidR="004D5010" w:rsidRDefault="004D5010" w:rsidP="003E087F">
      <w:pPr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1"/>
          <w:sz w:val="28"/>
        </w:rPr>
      </w:pPr>
      <w:r w:rsidRPr="004D5010">
        <w:rPr>
          <w:rFonts w:ascii="Calibri" w:hAnsi="Calibri" w:cs="Calibri"/>
          <w:spacing w:val="-10"/>
          <w:sz w:val="28"/>
        </w:rPr>
        <w:t>distplot()</w:t>
      </w:r>
      <w:r w:rsidRPr="004D5010">
        <w:rPr>
          <w:rFonts w:ascii="Calibri" w:hAnsi="Calibri" w:cs="Calibri"/>
          <w:spacing w:val="-24"/>
          <w:sz w:val="28"/>
        </w:rPr>
        <w:t xml:space="preserve"> </w:t>
      </w:r>
      <w:r w:rsidRPr="004D5010">
        <w:rPr>
          <w:rFonts w:ascii="Calibri" w:hAnsi="Calibri" w:cs="Calibri"/>
          <w:spacing w:val="-9"/>
          <w:sz w:val="28"/>
        </w:rPr>
        <w:t>for</w:t>
      </w:r>
      <w:r w:rsidRPr="004D5010">
        <w:rPr>
          <w:rFonts w:ascii="Calibri" w:hAnsi="Calibri" w:cs="Calibri"/>
          <w:spacing w:val="-19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‘geodesic’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2"/>
          <w:sz w:val="28"/>
        </w:rPr>
        <w:t>feature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1"/>
          <w:sz w:val="28"/>
        </w:rPr>
        <w:t>before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1"/>
          <w:sz w:val="28"/>
        </w:rPr>
        <w:t>normalization:</w:t>
      </w:r>
    </w:p>
    <w:p w:rsidR="009856E3" w:rsidRPr="004D5010" w:rsidRDefault="009856E3" w:rsidP="009856E3">
      <w:pPr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1"/>
          <w:sz w:val="28"/>
        </w:rPr>
        <w:sectPr w:rsidR="009856E3" w:rsidRPr="004D5010">
          <w:type w:val="continuous"/>
          <w:pgSz w:w="11910" w:h="16840"/>
          <w:pgMar w:top="660" w:right="620" w:bottom="280" w:left="180" w:header="720" w:footer="720" w:gutter="0"/>
          <w:cols w:space="720" w:equalWidth="0">
            <w:col w:w="111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150" w:lineRule="exact"/>
        <w:rPr>
          <w:rFonts w:ascii="Times New Roman" w:hAnsi="Times New Roman" w:cs="Vrinda"/>
          <w:sz w:val="15"/>
          <w:szCs w:val="15"/>
        </w:rPr>
      </w:pPr>
    </w:p>
    <w:p w:rsidR="009856E3" w:rsidRDefault="009856E3" w:rsidP="00464A4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62"/>
        <w:rPr>
          <w:rFonts w:ascii="Calibri Light" w:hAnsi="Calibri Light" w:cs="Calibri Light"/>
          <w:spacing w:val="-11"/>
          <w:sz w:val="56"/>
          <w:szCs w:val="56"/>
        </w:rPr>
      </w:pPr>
      <w:r w:rsidRPr="009856E3">
        <w:rPr>
          <w:rFonts w:ascii="Calibri Light" w:hAnsi="Calibri Light" w:cs="Calibri Light"/>
          <w:noProof/>
          <w:spacing w:val="-11"/>
          <w:sz w:val="56"/>
          <w:szCs w:val="56"/>
          <w:lang w:val="en-US" w:eastAsia="en-US" w:bidi="ar-SA"/>
        </w:rPr>
        <w:drawing>
          <wp:inline distT="0" distB="0" distL="0" distR="0">
            <wp:extent cx="4321947" cy="3179134"/>
            <wp:effectExtent l="19050" t="0" r="2403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477" r="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28" cy="318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46" w:rsidRDefault="00464A46" w:rsidP="00464A4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62"/>
        <w:rPr>
          <w:rFonts w:ascii="Calibri Light" w:hAnsi="Calibri Light" w:cs="Calibri Light"/>
          <w:spacing w:val="-11"/>
          <w:sz w:val="56"/>
          <w:szCs w:val="56"/>
        </w:rPr>
      </w:pPr>
    </w:p>
    <w:p w:rsidR="009856E3" w:rsidRDefault="009856E3" w:rsidP="009856E3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5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qq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probability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z w:val="28"/>
        </w:rPr>
        <w:t xml:space="preserve"> before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normalization:</w:t>
      </w:r>
    </w:p>
    <w:p w:rsidR="009856E3" w:rsidRPr="004D5010" w:rsidRDefault="009856E3" w:rsidP="009856E3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53"/>
        <w:outlineLvl w:val="4"/>
        <w:rPr>
          <w:rFonts w:ascii="Calibri" w:hAnsi="Calibri" w:cs="Calibri"/>
          <w:spacing w:val="-1"/>
          <w:sz w:val="28"/>
        </w:rPr>
      </w:pPr>
      <w:r w:rsidRPr="009856E3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4295864" cy="2947274"/>
            <wp:effectExtent l="19050" t="0" r="9436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4234" r="12369" b="4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620" cy="294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6E3" w:rsidRPr="004D5010" w:rsidRDefault="009856E3" w:rsidP="009856E3">
      <w:pPr>
        <w:kinsoku w:val="0"/>
        <w:overflowPunct w:val="0"/>
        <w:autoSpaceDE w:val="0"/>
        <w:autoSpaceDN w:val="0"/>
        <w:adjustRightInd w:val="0"/>
        <w:spacing w:before="10" w:after="0" w:line="240" w:lineRule="exact"/>
        <w:rPr>
          <w:rFonts w:ascii="Times New Roman" w:hAnsi="Times New Roman" w:cs="Vrinda"/>
          <w:sz w:val="24"/>
          <w:szCs w:val="24"/>
        </w:rPr>
      </w:pPr>
    </w:p>
    <w:p w:rsidR="00464A46" w:rsidRDefault="00464A46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</w:p>
    <w:p w:rsidR="00464A46" w:rsidRDefault="00464A46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</w:p>
    <w:p w:rsidR="00464A46" w:rsidRDefault="00464A46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</w:p>
    <w:p w:rsidR="00464A46" w:rsidRDefault="00464A46" w:rsidP="00464A4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pacing w:val="-1"/>
          <w:sz w:val="28"/>
        </w:rPr>
      </w:pPr>
    </w:p>
    <w:p w:rsidR="009856E3" w:rsidRPr="004D5010" w:rsidRDefault="009856E3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  <w:sectPr w:rsidR="009856E3" w:rsidRPr="004D5010">
          <w:type w:val="continuous"/>
          <w:pgSz w:w="11910" w:h="16840"/>
          <w:pgMar w:top="660" w:right="1680" w:bottom="280" w:left="180" w:header="720" w:footer="720" w:gutter="0"/>
          <w:cols w:space="720" w:equalWidth="0">
            <w:col w:w="10050"/>
          </w:cols>
          <w:noEndnote/>
        </w:sectPr>
      </w:pPr>
      <w:r w:rsidRPr="004D5010">
        <w:rPr>
          <w:rFonts w:ascii="Calibri" w:hAnsi="Calibri" w:cs="Calibri"/>
          <w:spacing w:val="-1"/>
          <w:sz w:val="28"/>
        </w:rPr>
        <w:lastRenderedPageBreak/>
        <w:t>distplot()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>
        <w:rPr>
          <w:rFonts w:ascii="Calibri" w:hAnsi="Calibri" w:cs="Calibri"/>
          <w:spacing w:val="-1"/>
          <w:sz w:val="28"/>
        </w:rPr>
        <w:t xml:space="preserve"> normalization</w:t>
      </w:r>
    </w:p>
    <w:p w:rsidR="006D76AB" w:rsidRDefault="009856E3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62"/>
        <w:rPr>
          <w:rFonts w:ascii="Calibri Light" w:hAnsi="Calibri Light" w:cs="Calibri Light"/>
          <w:spacing w:val="-11"/>
          <w:sz w:val="56"/>
          <w:szCs w:val="56"/>
        </w:rPr>
      </w:pPr>
      <w:r w:rsidRPr="009856E3">
        <w:rPr>
          <w:rFonts w:ascii="Calibri Light" w:hAnsi="Calibri Light" w:cs="Calibri Light"/>
          <w:noProof/>
          <w:spacing w:val="-11"/>
          <w:sz w:val="56"/>
          <w:szCs w:val="56"/>
          <w:lang w:val="en-US" w:eastAsia="en-US" w:bidi="ar-SA"/>
        </w:rPr>
        <w:lastRenderedPageBreak/>
        <w:drawing>
          <wp:inline distT="0" distB="0" distL="0" distR="0">
            <wp:extent cx="3574755" cy="2569437"/>
            <wp:effectExtent l="19050" t="0" r="664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6911" t="3302" r="1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08" cy="257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6E3" w:rsidRDefault="009856E3" w:rsidP="009856E3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outlineLvl w:val="4"/>
        <w:rPr>
          <w:rFonts w:ascii="Calibri Light" w:hAnsi="Calibri Light" w:cs="Calibri Light"/>
          <w:spacing w:val="-11"/>
          <w:sz w:val="56"/>
          <w:szCs w:val="56"/>
        </w:rPr>
      </w:pPr>
    </w:p>
    <w:p w:rsidR="009856E3" w:rsidRDefault="009856E3" w:rsidP="009856E3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qq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probability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 w:rsidRPr="004D5010">
        <w:rPr>
          <w:rFonts w:ascii="Calibri" w:hAnsi="Calibri" w:cs="Calibri"/>
          <w:spacing w:val="-1"/>
          <w:sz w:val="28"/>
        </w:rPr>
        <w:t xml:space="preserve"> normalization:</w:t>
      </w:r>
    </w:p>
    <w:p w:rsidR="008036D9" w:rsidRDefault="009856E3" w:rsidP="00464A46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outlineLvl w:val="4"/>
        <w:rPr>
          <w:rFonts w:ascii="Calibri" w:hAnsi="Calibri" w:cs="Calibri"/>
          <w:spacing w:val="-1"/>
          <w:sz w:val="28"/>
        </w:rPr>
      </w:pPr>
      <w:r w:rsidRPr="009856E3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3547174" cy="2445488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159" t="3814" r="12676" b="3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31" cy="244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46" w:rsidRPr="00464A46" w:rsidRDefault="00464A46" w:rsidP="00464A46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outlineLvl w:val="4"/>
        <w:rPr>
          <w:rFonts w:ascii="Calibri" w:hAnsi="Calibri" w:cs="Calibri"/>
          <w:spacing w:val="-1"/>
          <w:sz w:val="28"/>
        </w:rPr>
      </w:pPr>
    </w:p>
    <w:p w:rsidR="004D5010" w:rsidRPr="006D76AB" w:rsidRDefault="004D5010" w:rsidP="008036D9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62"/>
        <w:rPr>
          <w:rFonts w:ascii="Calibri Light" w:hAnsi="Calibri Light" w:cs="Calibri Light"/>
          <w:sz w:val="40"/>
          <w:szCs w:val="40"/>
        </w:rPr>
      </w:pPr>
      <w:r w:rsidRPr="006D76AB">
        <w:rPr>
          <w:rFonts w:ascii="Calibri Light" w:hAnsi="Calibri Light" w:cs="Calibri Light"/>
          <w:spacing w:val="-11"/>
          <w:sz w:val="40"/>
          <w:szCs w:val="40"/>
        </w:rPr>
        <w:t>Chapter</w:t>
      </w:r>
      <w:r w:rsidRPr="006D76AB">
        <w:rPr>
          <w:rFonts w:ascii="Calibri Light" w:hAnsi="Calibri Light" w:cs="Calibri Light"/>
          <w:spacing w:val="-33"/>
          <w:sz w:val="40"/>
          <w:szCs w:val="40"/>
        </w:rPr>
        <w:t xml:space="preserve"> </w:t>
      </w:r>
      <w:r w:rsidRPr="006D76AB">
        <w:rPr>
          <w:rFonts w:ascii="Calibri Light" w:hAnsi="Calibri Light" w:cs="Calibri Light"/>
          <w:sz w:val="40"/>
          <w:szCs w:val="40"/>
        </w:rPr>
        <w:t>3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20" w:lineRule="exact"/>
        <w:rPr>
          <w:rFonts w:ascii="Times New Roman" w:hAnsi="Times New Roman" w:cs="Vrinda"/>
          <w:sz w:val="32"/>
          <w:szCs w:val="32"/>
        </w:rPr>
      </w:pPr>
    </w:p>
    <w:p w:rsidR="004D5010" w:rsidRPr="006D76AB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62"/>
        <w:rPr>
          <w:rFonts w:ascii="Calibri" w:hAnsi="Calibri" w:cs="Calibri"/>
          <w:sz w:val="44"/>
          <w:szCs w:val="44"/>
        </w:rPr>
      </w:pPr>
      <w:r w:rsidRPr="00D34D23">
        <w:rPr>
          <w:rFonts w:ascii="Calibri" w:hAnsi="Calibri" w:cs="Calibri"/>
          <w:spacing w:val="-1"/>
          <w:sz w:val="44"/>
          <w:szCs w:val="44"/>
          <w:u w:val="single"/>
        </w:rPr>
        <w:t>Splitting</w:t>
      </w:r>
      <w:r w:rsidRPr="00D34D23">
        <w:rPr>
          <w:rFonts w:ascii="Calibri" w:hAnsi="Calibri" w:cs="Calibri"/>
          <w:sz w:val="44"/>
          <w:szCs w:val="44"/>
          <w:u w:val="single"/>
        </w:rPr>
        <w:t xml:space="preserve"> train</w:t>
      </w:r>
      <w:r w:rsidRPr="00D34D23">
        <w:rPr>
          <w:rFonts w:ascii="Calibri" w:hAnsi="Calibri" w:cs="Calibri"/>
          <w:spacing w:val="-5"/>
          <w:sz w:val="44"/>
          <w:szCs w:val="44"/>
          <w:u w:val="single"/>
        </w:rPr>
        <w:t xml:space="preserve"> </w:t>
      </w:r>
      <w:r w:rsidRPr="00D34D23">
        <w:rPr>
          <w:rFonts w:ascii="Calibri" w:hAnsi="Calibri" w:cs="Calibri"/>
          <w:spacing w:val="-2"/>
          <w:sz w:val="44"/>
          <w:szCs w:val="44"/>
          <w:u w:val="single"/>
        </w:rPr>
        <w:t xml:space="preserve">and </w:t>
      </w:r>
      <w:r w:rsidRPr="00D34D23">
        <w:rPr>
          <w:rFonts w:ascii="Calibri" w:hAnsi="Calibri" w:cs="Calibri"/>
          <w:spacing w:val="-1"/>
          <w:sz w:val="44"/>
          <w:szCs w:val="44"/>
          <w:u w:val="single"/>
        </w:rPr>
        <w:t>Validation</w:t>
      </w:r>
      <w:r w:rsidRPr="00D34D23">
        <w:rPr>
          <w:rFonts w:ascii="Calibri" w:hAnsi="Calibri" w:cs="Calibri"/>
          <w:spacing w:val="-6"/>
          <w:sz w:val="44"/>
          <w:szCs w:val="44"/>
          <w:u w:val="single"/>
        </w:rPr>
        <w:t xml:space="preserve"> </w:t>
      </w:r>
      <w:r w:rsidRPr="00D34D23">
        <w:rPr>
          <w:rFonts w:ascii="Calibri" w:hAnsi="Calibri" w:cs="Calibri"/>
          <w:spacing w:val="-1"/>
          <w:sz w:val="44"/>
          <w:szCs w:val="44"/>
          <w:u w:val="single"/>
        </w:rPr>
        <w:t>Dataset</w:t>
      </w:r>
      <w:r w:rsidRPr="006D76AB">
        <w:rPr>
          <w:rFonts w:ascii="Calibri" w:hAnsi="Calibri" w:cs="Calibri"/>
          <w:sz w:val="44"/>
          <w:szCs w:val="44"/>
          <w:u w:val="single"/>
        </w:rPr>
        <w:t xml:space="preserve"> </w:t>
      </w:r>
      <w:r w:rsidRPr="006D76AB">
        <w:rPr>
          <w:rFonts w:ascii="Calibri" w:hAnsi="Calibri" w:cs="Calibri"/>
          <w:spacing w:val="3"/>
          <w:sz w:val="44"/>
          <w:szCs w:val="44"/>
          <w:u w:val="single"/>
        </w:rPr>
        <w:t xml:space="preserve"> 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rPr>
          <w:rFonts w:ascii="Calibri" w:hAnsi="Calibri" w:cs="Calibri"/>
          <w:spacing w:val="-10"/>
          <w:sz w:val="28"/>
        </w:rPr>
      </w:pPr>
      <w:r w:rsidRPr="004D5010">
        <w:rPr>
          <w:rFonts w:ascii="Calibri" w:hAnsi="Calibri" w:cs="Calibri"/>
          <w:spacing w:val="-10"/>
          <w:sz w:val="28"/>
        </w:rPr>
        <w:t>We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have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9"/>
          <w:sz w:val="28"/>
        </w:rPr>
        <w:t>used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sklearn’s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11"/>
          <w:sz w:val="28"/>
        </w:rPr>
        <w:t>train_test_split</w:t>
      </w:r>
      <w:r w:rsidR="00D34D23">
        <w:rPr>
          <w:rFonts w:ascii="Calibri" w:hAnsi="Calibri" w:cs="Calibri"/>
          <w:spacing w:val="-11"/>
          <w:sz w:val="28"/>
        </w:rPr>
        <w:t>()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method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7"/>
          <w:sz w:val="28"/>
        </w:rPr>
        <w:t>to</w:t>
      </w:r>
      <w:r w:rsidRPr="004D5010">
        <w:rPr>
          <w:rFonts w:ascii="Calibri" w:hAnsi="Calibri" w:cs="Calibri"/>
          <w:spacing w:val="-20"/>
          <w:sz w:val="28"/>
        </w:rPr>
        <w:t xml:space="preserve"> </w:t>
      </w:r>
      <w:r w:rsidRPr="004D5010">
        <w:rPr>
          <w:rFonts w:ascii="Calibri" w:hAnsi="Calibri" w:cs="Calibri"/>
          <w:spacing w:val="-9"/>
          <w:sz w:val="28"/>
        </w:rPr>
        <w:t>divide</w:t>
      </w:r>
      <w:r w:rsidRPr="004D5010">
        <w:rPr>
          <w:rFonts w:ascii="Calibri" w:hAnsi="Calibri" w:cs="Calibri"/>
          <w:spacing w:val="-24"/>
          <w:sz w:val="28"/>
        </w:rPr>
        <w:t xml:space="preserve"> </w:t>
      </w:r>
      <w:r w:rsidRPr="004D5010">
        <w:rPr>
          <w:rFonts w:ascii="Calibri" w:hAnsi="Calibri" w:cs="Calibri"/>
          <w:spacing w:val="-9"/>
          <w:sz w:val="28"/>
        </w:rPr>
        <w:t>whole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="00D34D23">
        <w:rPr>
          <w:rFonts w:ascii="Calibri" w:hAnsi="Calibri" w:cs="Calibri"/>
          <w:spacing w:val="-11"/>
          <w:sz w:val="28"/>
        </w:rPr>
        <w:t>d</w:t>
      </w:r>
      <w:r w:rsidRPr="004D5010">
        <w:rPr>
          <w:rFonts w:ascii="Calibri" w:hAnsi="Calibri" w:cs="Calibri"/>
          <w:spacing w:val="-11"/>
          <w:sz w:val="28"/>
        </w:rPr>
        <w:t>ataset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into</w:t>
      </w:r>
      <w:r w:rsidRPr="004D5010">
        <w:rPr>
          <w:rFonts w:ascii="Calibri" w:hAnsi="Calibri" w:cs="Calibri"/>
          <w:spacing w:val="-20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train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7"/>
          <w:sz w:val="28"/>
        </w:rPr>
        <w:t>and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11"/>
          <w:sz w:val="28"/>
        </w:rPr>
        <w:t>validation</w:t>
      </w:r>
      <w:r w:rsidRPr="004D5010">
        <w:rPr>
          <w:rFonts w:ascii="Calibri" w:hAnsi="Calibri" w:cs="Calibri"/>
          <w:spacing w:val="77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dat</w:t>
      </w:r>
      <w:r w:rsidR="00572057">
        <w:rPr>
          <w:rFonts w:ascii="Calibri" w:hAnsi="Calibri" w:cs="Calibri"/>
          <w:spacing w:val="-10"/>
          <w:sz w:val="28"/>
        </w:rPr>
        <w:t>a</w:t>
      </w:r>
      <w:r w:rsidRPr="004D5010">
        <w:rPr>
          <w:rFonts w:ascii="Calibri" w:hAnsi="Calibri" w:cs="Calibri"/>
          <w:spacing w:val="-10"/>
          <w:sz w:val="28"/>
        </w:rPr>
        <w:t>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25%</w:t>
      </w:r>
      <w:r w:rsidRPr="004D5010">
        <w:rPr>
          <w:rFonts w:ascii="Calibri" w:hAnsi="Calibri" w:cs="Calibri"/>
          <w:sz w:val="28"/>
        </w:rPr>
        <w:t xml:space="preserve"> is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validation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 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75%</w:t>
      </w:r>
      <w:r w:rsidRPr="004D5010">
        <w:rPr>
          <w:rFonts w:ascii="Calibri" w:hAnsi="Calibri" w:cs="Calibri"/>
          <w:sz w:val="28"/>
        </w:rPr>
        <w:t xml:space="preserve"> is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="00D34D23">
        <w:rPr>
          <w:rFonts w:ascii="Calibri" w:hAnsi="Calibri" w:cs="Calibri"/>
          <w:spacing w:val="-1"/>
          <w:sz w:val="28"/>
        </w:rPr>
        <w:t>set</w:t>
      </w:r>
      <w:r w:rsidRPr="004D5010">
        <w:rPr>
          <w:rFonts w:ascii="Calibri" w:hAnsi="Calibri" w:cs="Calibri"/>
          <w:spacing w:val="-1"/>
          <w:sz w:val="28"/>
        </w:rPr>
        <w:t>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5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11745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observations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3915 observations</w:t>
      </w:r>
      <w:r w:rsidRPr="004D5010">
        <w:rPr>
          <w:rFonts w:ascii="Calibri" w:hAnsi="Calibri" w:cs="Calibri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validation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8" w:after="0" w:line="240" w:lineRule="auto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test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performance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 on validation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</w:t>
      </w:r>
      <w:r w:rsidR="00CE40E5">
        <w:rPr>
          <w:rFonts w:ascii="Calibri" w:hAnsi="Calibri" w:cs="Calibri"/>
          <w:spacing w:val="-1"/>
          <w:sz w:val="28"/>
        </w:rPr>
        <w:t>a</w:t>
      </w:r>
      <w:r w:rsidRPr="004D5010">
        <w:rPr>
          <w:rFonts w:ascii="Calibri" w:hAnsi="Calibri" w:cs="Calibri"/>
          <w:spacing w:val="-1"/>
          <w:sz w:val="28"/>
        </w:rPr>
        <w:t>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8" w:after="0" w:line="257" w:lineRule="auto"/>
        <w:ind w:right="34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 which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performs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chosen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perform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 test dataset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provided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along</w:t>
      </w:r>
      <w:r w:rsidRPr="004D5010">
        <w:rPr>
          <w:rFonts w:ascii="Calibri" w:hAnsi="Calibri" w:cs="Calibri"/>
          <w:spacing w:val="7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original train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X_train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y_train--are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train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subset.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8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X_test y_test--are validation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subset.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8" w:after="0" w:line="240" w:lineRule="auto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420" w:bottom="280" w:left="180" w:header="720" w:footer="720" w:gutter="0"/>
          <w:cols w:space="720" w:equalWidth="0">
            <w:col w:w="113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00" w:lineRule="exact"/>
        <w:rPr>
          <w:rFonts w:ascii="Times New Roman" w:hAnsi="Times New Roman" w:cs="Vrinda"/>
          <w:sz w:val="30"/>
          <w:szCs w:val="30"/>
        </w:rPr>
      </w:pPr>
    </w:p>
    <w:p w:rsidR="00464A46" w:rsidRPr="004D5010" w:rsidRDefault="00464A46" w:rsidP="004D5010">
      <w:pPr>
        <w:kinsoku w:val="0"/>
        <w:overflowPunct w:val="0"/>
        <w:autoSpaceDE w:val="0"/>
        <w:autoSpaceDN w:val="0"/>
        <w:adjustRightInd w:val="0"/>
        <w:spacing w:before="1" w:after="0" w:line="300" w:lineRule="exact"/>
        <w:rPr>
          <w:rFonts w:ascii="Times New Roman" w:hAnsi="Times New Roman" w:cs="Vrinda"/>
          <w:sz w:val="30"/>
          <w:szCs w:val="30"/>
        </w:rPr>
      </w:pPr>
    </w:p>
    <w:p w:rsidR="004D5010" w:rsidRPr="006D76AB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1"/>
        <w:rPr>
          <w:rFonts w:ascii="Calibri Light" w:hAnsi="Calibri Light" w:cs="Calibri Light"/>
          <w:sz w:val="40"/>
          <w:szCs w:val="40"/>
        </w:rPr>
      </w:pPr>
      <w:r w:rsidRPr="006D76AB">
        <w:rPr>
          <w:rFonts w:ascii="Calibri Light" w:hAnsi="Calibri Light" w:cs="Calibri Light"/>
          <w:spacing w:val="-11"/>
          <w:sz w:val="40"/>
          <w:szCs w:val="40"/>
        </w:rPr>
        <w:lastRenderedPageBreak/>
        <w:t>Chapter</w:t>
      </w:r>
      <w:r w:rsidRPr="006D76AB">
        <w:rPr>
          <w:rFonts w:ascii="Calibri Light" w:hAnsi="Calibri Light" w:cs="Calibri Light"/>
          <w:spacing w:val="-33"/>
          <w:sz w:val="40"/>
          <w:szCs w:val="40"/>
        </w:rPr>
        <w:t xml:space="preserve"> </w:t>
      </w:r>
      <w:r w:rsidRPr="006D76AB">
        <w:rPr>
          <w:rFonts w:ascii="Calibri Light" w:hAnsi="Calibri Light" w:cs="Calibri Light"/>
          <w:sz w:val="40"/>
          <w:szCs w:val="40"/>
        </w:rPr>
        <w:t>4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20" w:lineRule="exact"/>
        <w:rPr>
          <w:rFonts w:ascii="Times New Roman" w:hAnsi="Times New Roman" w:cs="Vrinda"/>
          <w:sz w:val="32"/>
          <w:szCs w:val="32"/>
        </w:rPr>
      </w:pPr>
    </w:p>
    <w:p w:rsidR="004D5010" w:rsidRPr="00D34D23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44"/>
          <w:szCs w:val="44"/>
          <w:u w:val="single"/>
        </w:rPr>
      </w:pPr>
      <w:r w:rsidRPr="007C2206">
        <w:rPr>
          <w:rFonts w:ascii="Calibri" w:hAnsi="Calibri" w:cs="Calibri"/>
          <w:spacing w:val="-1"/>
          <w:sz w:val="44"/>
          <w:szCs w:val="44"/>
          <w:u w:val="single"/>
        </w:rPr>
        <w:t>Hyperparameter</w:t>
      </w:r>
      <w:r w:rsidR="006D76AB" w:rsidRPr="007C2206">
        <w:rPr>
          <w:rFonts w:ascii="Calibri" w:hAnsi="Calibri" w:cs="Calibri"/>
          <w:spacing w:val="-50"/>
          <w:sz w:val="44"/>
          <w:szCs w:val="44"/>
          <w:u w:val="single"/>
        </w:rPr>
        <w:t xml:space="preserve"> </w:t>
      </w:r>
      <w:r w:rsidRPr="007C2206">
        <w:rPr>
          <w:rFonts w:ascii="Calibri" w:hAnsi="Calibri" w:cs="Calibri"/>
          <w:spacing w:val="-1"/>
          <w:sz w:val="44"/>
          <w:szCs w:val="44"/>
          <w:u w:val="single"/>
        </w:rPr>
        <w:t>Optimization</w:t>
      </w:r>
    </w:p>
    <w:p w:rsidR="004D5010" w:rsidRPr="00D34D23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  <w:u w:val="single"/>
        </w:rPr>
      </w:pPr>
    </w:p>
    <w:p w:rsidR="004D5010" w:rsidRPr="004D5010" w:rsidRDefault="004D5010" w:rsidP="001155E0">
      <w:pPr>
        <w:numPr>
          <w:ilvl w:val="0"/>
          <w:numId w:val="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ind w:right="4544"/>
        <w:outlineLvl w:val="4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To find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optimal hyperparameter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have </w:t>
      </w:r>
      <w:r w:rsidRPr="004D5010">
        <w:rPr>
          <w:rFonts w:ascii="Calibri" w:hAnsi="Calibri" w:cs="Calibri"/>
          <w:spacing w:val="-2"/>
          <w:sz w:val="28"/>
        </w:rPr>
        <w:t>used</w:t>
      </w:r>
      <w:r w:rsidRPr="004D5010">
        <w:rPr>
          <w:rFonts w:ascii="Calibri" w:hAnsi="Calibri" w:cs="Calibri"/>
          <w:spacing w:val="3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sklearn.model_selection.GridSearchCV.</w:t>
      </w:r>
    </w:p>
    <w:p w:rsidR="004D5010" w:rsidRPr="004D5010" w:rsidRDefault="004D5010" w:rsidP="001155E0">
      <w:pPr>
        <w:numPr>
          <w:ilvl w:val="0"/>
          <w:numId w:val="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GridSearchCV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tries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all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parameters that</w:t>
      </w:r>
      <w:r w:rsidRPr="004D5010">
        <w:rPr>
          <w:rFonts w:ascii="Calibri" w:hAnsi="Calibri" w:cs="Calibri"/>
          <w:spacing w:val="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provide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returns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suited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data.</w:t>
      </w:r>
    </w:p>
    <w:p w:rsidR="004D5010" w:rsidRPr="004D5010" w:rsidRDefault="004D5010" w:rsidP="001155E0">
      <w:pPr>
        <w:numPr>
          <w:ilvl w:val="0"/>
          <w:numId w:val="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0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gave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dictionary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GridSearchCV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contains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keys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parameter</w:t>
      </w:r>
      <w:r w:rsidRPr="004D5010">
        <w:rPr>
          <w:rFonts w:ascii="Calibri" w:hAnsi="Calibri" w:cs="Calibri"/>
          <w:spacing w:val="7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names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 parameters 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try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hyperparameter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found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different</w:t>
      </w:r>
      <w:r w:rsidRPr="004D5010">
        <w:rPr>
          <w:rFonts w:ascii="Calibri" w:hAnsi="Calibri" w:cs="Calibri"/>
          <w:spacing w:val="-2"/>
          <w:sz w:val="28"/>
        </w:rPr>
        <w:t xml:space="preserve"> models:</w:t>
      </w:r>
    </w:p>
    <w:p w:rsidR="004D5010" w:rsidRPr="004D5010" w:rsidRDefault="004D5010" w:rsidP="001155E0">
      <w:pPr>
        <w:numPr>
          <w:ilvl w:val="1"/>
          <w:numId w:val="8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50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Multiple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Linear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969" w:firstLine="180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Tuned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Decision </w:t>
      </w:r>
      <w:r w:rsidRPr="004D5010">
        <w:rPr>
          <w:rFonts w:ascii="Calibri" w:hAnsi="Calibri" w:cs="Calibri"/>
          <w:sz w:val="28"/>
        </w:rPr>
        <w:t>reg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{'copy_X':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True,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'fit_intercept':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True}</w:t>
      </w:r>
      <w:r w:rsidRPr="004D5010">
        <w:rPr>
          <w:rFonts w:ascii="Calibri" w:hAnsi="Calibri" w:cs="Calibri"/>
          <w:spacing w:val="4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0.7354470072210966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1155E0">
      <w:pPr>
        <w:numPr>
          <w:ilvl w:val="1"/>
          <w:numId w:val="8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6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Decision Tree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543" w:firstLine="180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Tuned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Decision Tree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{'max_depth':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6, </w:t>
      </w:r>
      <w:r w:rsidRPr="004D5010">
        <w:rPr>
          <w:rFonts w:ascii="Calibri" w:hAnsi="Calibri" w:cs="Calibri"/>
          <w:spacing w:val="-1"/>
          <w:sz w:val="28"/>
        </w:rPr>
        <w:t>'min_samples_split':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2}</w:t>
      </w:r>
      <w:r w:rsidRPr="004D5010">
        <w:rPr>
          <w:rFonts w:ascii="Calibri" w:hAnsi="Calibri" w:cs="Calibri"/>
          <w:spacing w:val="6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0.7313489270203365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1155E0">
      <w:pPr>
        <w:numPr>
          <w:ilvl w:val="1"/>
          <w:numId w:val="8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59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Random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Forest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42" w:hanging="8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Tuned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Decision Forest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{'n_estimators':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100,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'min_samples_split':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2,</w:t>
      </w:r>
      <w:r w:rsidRPr="004D5010">
        <w:rPr>
          <w:rFonts w:ascii="Calibri" w:hAnsi="Calibri" w:cs="Calibri"/>
          <w:spacing w:val="7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'min_samples_leaf':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4,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'max_features':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'auto',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'max_depth':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9,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'bootstrap':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True}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2"/>
          <w:sz w:val="28"/>
        </w:rPr>
        <w:t>0.7449373558797026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2"/>
          <w:sz w:val="28"/>
        </w:rPr>
        <w:sectPr w:rsidR="004D5010" w:rsidRPr="004D5010">
          <w:type w:val="continuous"/>
          <w:pgSz w:w="11910" w:h="16840"/>
          <w:pgMar w:top="660" w:right="640" w:bottom="280" w:left="180" w:header="720" w:footer="720" w:gutter="0"/>
          <w:cols w:space="720" w:equalWidth="0">
            <w:col w:w="1109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 w:cs="Vrinda"/>
          <w:sz w:val="10"/>
          <w:szCs w:val="10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24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VI.</w:t>
      </w:r>
      <w:r w:rsidRPr="004D5010">
        <w:rPr>
          <w:rFonts w:ascii="Calibri" w:hAnsi="Calibri" w:cs="Calibri"/>
          <w:sz w:val="28"/>
        </w:rPr>
        <w:t xml:space="preserve">    </w:t>
      </w:r>
      <w:r w:rsidRPr="004D5010">
        <w:rPr>
          <w:rFonts w:ascii="Calibri" w:hAnsi="Calibri" w:cs="Calibri"/>
          <w:spacing w:val="4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Xgboost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9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Tuned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Xgboost 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{'subsample':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0.1,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'reg_alpha':</w:t>
      </w:r>
      <w:r w:rsidRPr="004D5010">
        <w:rPr>
          <w:rFonts w:ascii="Calibri" w:hAnsi="Calibri" w:cs="Calibri"/>
          <w:spacing w:val="5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0.08685113737513521,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'n_estimators':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200,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'max_depth':</w:t>
      </w:r>
      <w:r w:rsidRPr="004D5010">
        <w:rPr>
          <w:rFonts w:ascii="Calibri" w:hAnsi="Calibri" w:cs="Calibri"/>
          <w:sz w:val="28"/>
        </w:rPr>
        <w:t xml:space="preserve"> 3,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'learning_rate':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9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0.05,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'colsample_bytree':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0.7000000000000001,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'colsample_bynode':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9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0.7000000000000001,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'colsample_by</w:t>
      </w:r>
      <w:r w:rsidR="006C463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level':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0.9000000000000001}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2"/>
          <w:sz w:val="28"/>
        </w:rPr>
        <w:t>0.7489532917329004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t>Chapter</w:t>
      </w:r>
      <w:r w:rsidRPr="004D5010">
        <w:rPr>
          <w:rFonts w:ascii="Calibri Light" w:hAnsi="Calibri Light" w:cs="Calibri Light"/>
          <w:spacing w:val="-33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5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20" w:lineRule="exact"/>
        <w:rPr>
          <w:rFonts w:ascii="Times New Roman" w:hAnsi="Times New Roman" w:cs="Vrinda"/>
          <w:sz w:val="32"/>
          <w:szCs w:val="3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72"/>
          <w:szCs w:val="72"/>
        </w:rPr>
      </w:pPr>
      <w:r w:rsidRPr="004D5010">
        <w:rPr>
          <w:rFonts w:ascii="Calibri" w:hAnsi="Calibri" w:cs="Calibri"/>
          <w:sz w:val="72"/>
          <w:szCs w:val="72"/>
        </w:rPr>
        <w:t>Model</w:t>
      </w:r>
      <w:r w:rsidRPr="004D5010">
        <w:rPr>
          <w:rFonts w:ascii="Calibri" w:hAnsi="Calibri" w:cs="Calibri"/>
          <w:spacing w:val="-43"/>
          <w:sz w:val="72"/>
          <w:szCs w:val="72"/>
        </w:rPr>
        <w:t xml:space="preserve"> </w:t>
      </w:r>
      <w:r w:rsidRPr="004D5010">
        <w:rPr>
          <w:rFonts w:ascii="Calibri" w:hAnsi="Calibri" w:cs="Calibri"/>
          <w:spacing w:val="-1"/>
          <w:sz w:val="72"/>
          <w:szCs w:val="72"/>
        </w:rPr>
        <w:t>Development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69" w:after="0" w:line="240" w:lineRule="auto"/>
        <w:ind w:left="103" w:right="15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2"/>
          <w:sz w:val="28"/>
        </w:rPr>
        <w:t>Our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problem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statement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wants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fare_amount. This</w:t>
      </w:r>
      <w:r w:rsidRPr="004D5010">
        <w:rPr>
          <w:rFonts w:ascii="Calibri" w:hAnsi="Calibri" w:cs="Calibri"/>
          <w:sz w:val="28"/>
        </w:rPr>
        <w:t xml:space="preserve"> is 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Regression problem. </w:t>
      </w:r>
      <w:r w:rsidRPr="004D5010">
        <w:rPr>
          <w:rFonts w:ascii="Calibri" w:hAnsi="Calibri" w:cs="Calibri"/>
          <w:sz w:val="28"/>
        </w:rPr>
        <w:t>So,</w:t>
      </w:r>
      <w:r w:rsidRPr="004D5010">
        <w:rPr>
          <w:rFonts w:ascii="Calibri" w:hAnsi="Calibri" w:cs="Calibri"/>
          <w:spacing w:val="5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going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build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 models 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 test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built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models using </w:t>
      </w:r>
      <w:r w:rsidR="00A573D4">
        <w:rPr>
          <w:rFonts w:ascii="Calibri" w:hAnsi="Calibri" w:cs="Calibri"/>
          <w:sz w:val="28"/>
        </w:rPr>
        <w:t>4</w:t>
      </w:r>
      <w:r w:rsidRPr="004D5010">
        <w:rPr>
          <w:rFonts w:ascii="Calibri" w:hAnsi="Calibri" w:cs="Calibri"/>
          <w:spacing w:val="-1"/>
          <w:sz w:val="28"/>
        </w:rPr>
        <w:t xml:space="preserve"> Regression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Algorithms:</w:t>
      </w:r>
    </w:p>
    <w:p w:rsidR="004D5010" w:rsidRPr="00810B67" w:rsidRDefault="004D5010" w:rsidP="001155E0">
      <w:pPr>
        <w:numPr>
          <w:ilvl w:val="0"/>
          <w:numId w:val="7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Linear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</w:t>
      </w:r>
      <w:r w:rsidR="008036D9">
        <w:rPr>
          <w:rFonts w:ascii="Calibri" w:hAnsi="Calibri" w:cs="Calibri"/>
          <w:spacing w:val="-1"/>
          <w:sz w:val="28"/>
        </w:rPr>
        <w:t>on</w:t>
      </w:r>
    </w:p>
    <w:p w:rsidR="004D5010" w:rsidRPr="004D5010" w:rsidRDefault="004D5010" w:rsidP="001155E0">
      <w:pPr>
        <w:numPr>
          <w:ilvl w:val="0"/>
          <w:numId w:val="7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66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Decision Tree</w:t>
      </w:r>
    </w:p>
    <w:p w:rsidR="004D5010" w:rsidRPr="004D5010" w:rsidRDefault="004D5010" w:rsidP="001155E0">
      <w:pPr>
        <w:numPr>
          <w:ilvl w:val="0"/>
          <w:numId w:val="7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59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Random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Forest</w:t>
      </w:r>
    </w:p>
    <w:p w:rsidR="004D5010" w:rsidRDefault="004D5010" w:rsidP="001155E0">
      <w:pPr>
        <w:numPr>
          <w:ilvl w:val="0"/>
          <w:numId w:val="7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hanging="6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Xgboost Regression</w:t>
      </w:r>
    </w:p>
    <w:p w:rsidR="007C67D4" w:rsidRPr="004D5010" w:rsidRDefault="007C67D4" w:rsidP="007C67D4">
      <w:p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left="823"/>
        <w:rPr>
          <w:rFonts w:ascii="Calibri" w:hAnsi="Calibri" w:cs="Calibri"/>
          <w:spacing w:val="-1"/>
          <w:sz w:val="28"/>
        </w:rPr>
      </w:pPr>
    </w:p>
    <w:p w:rsidR="005B1667" w:rsidRDefault="005B1667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51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5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evaluate</w:t>
      </w:r>
      <w:r w:rsidRPr="004D5010">
        <w:rPr>
          <w:rFonts w:ascii="Calibri" w:hAnsi="Calibri" w:cs="Calibri"/>
          <w:spacing w:val="-2"/>
          <w:sz w:val="28"/>
        </w:rPr>
        <w:t xml:space="preserve"> performance </w:t>
      </w:r>
      <w:r w:rsidRPr="004D5010">
        <w:rPr>
          <w:rFonts w:ascii="Calibri" w:hAnsi="Calibri" w:cs="Calibri"/>
          <w:spacing w:val="-1"/>
          <w:sz w:val="28"/>
        </w:rPr>
        <w:t>on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validation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was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generated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using Sampling.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7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deal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specific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error </w:t>
      </w:r>
      <w:r w:rsidRPr="004D5010">
        <w:rPr>
          <w:rFonts w:ascii="Calibri" w:hAnsi="Calibri" w:cs="Calibri"/>
          <w:spacing w:val="-1"/>
          <w:sz w:val="28"/>
        </w:rPr>
        <w:t>metrics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like –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Regression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metrics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our Models: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2"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 xml:space="preserve">r </w:t>
      </w:r>
      <w:r w:rsidRPr="004D5010">
        <w:rPr>
          <w:rFonts w:ascii="Calibri" w:hAnsi="Calibri" w:cs="Calibri"/>
          <w:spacing w:val="-1"/>
          <w:sz w:val="28"/>
        </w:rPr>
        <w:t>square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Adjusted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r </w:t>
      </w:r>
      <w:r w:rsidRPr="004D5010">
        <w:rPr>
          <w:rFonts w:ascii="Calibri" w:hAnsi="Calibri" w:cs="Calibri"/>
          <w:spacing w:val="-1"/>
          <w:sz w:val="28"/>
        </w:rPr>
        <w:t>square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MAPE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(Mean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Absolute Percentage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Error)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MSE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(Mean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square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Error)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RMSE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(Root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Mean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Square Error)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RMSLE</w:t>
      </w:r>
      <w:r w:rsidR="008036D9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(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Root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Squared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Log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Error)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211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740" w:bottom="280" w:left="180" w:header="720" w:footer="720" w:gutter="0"/>
          <w:cols w:space="720" w:equalWidth="0">
            <w:col w:w="10990"/>
          </w:cols>
          <w:noEndnote/>
        </w:sectPr>
      </w:pPr>
    </w:p>
    <w:p w:rsidR="00B624F5" w:rsidRPr="004D5010" w:rsidRDefault="00B624F5" w:rsidP="004D5010">
      <w:pPr>
        <w:kinsoku w:val="0"/>
        <w:overflowPunct w:val="0"/>
        <w:autoSpaceDE w:val="0"/>
        <w:autoSpaceDN w:val="0"/>
        <w:adjustRightInd w:val="0"/>
        <w:spacing w:before="9" w:after="0" w:line="170" w:lineRule="exact"/>
        <w:rPr>
          <w:rFonts w:ascii="Times New Roman" w:hAnsi="Times New Roman" w:cs="Vrinda"/>
          <w:sz w:val="17"/>
          <w:szCs w:val="17"/>
        </w:rPr>
      </w:pPr>
    </w:p>
    <w:p w:rsidR="004D5010" w:rsidRPr="004D5010" w:rsidRDefault="004D5010" w:rsidP="001155E0">
      <w:pPr>
        <w:numPr>
          <w:ilvl w:val="2"/>
          <w:numId w:val="5"/>
        </w:numPr>
        <w:tabs>
          <w:tab w:val="left" w:pos="1626"/>
        </w:tabs>
        <w:kinsoku w:val="0"/>
        <w:overflowPunct w:val="0"/>
        <w:autoSpaceDE w:val="0"/>
        <w:autoSpaceDN w:val="0"/>
        <w:adjustRightInd w:val="0"/>
        <w:spacing w:after="0" w:line="427" w:lineRule="exact"/>
        <w:ind w:hanging="152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z w:val="36"/>
          <w:szCs w:val="36"/>
        </w:rPr>
        <w:t>Model</w:t>
      </w:r>
      <w:r w:rsidRPr="004D5010">
        <w:rPr>
          <w:rFonts w:ascii="Calibri" w:hAnsi="Calibri" w:cs="Calibri"/>
          <w:spacing w:val="-19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Performance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78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Here,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evaluate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performance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different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models based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 different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</w:t>
      </w:r>
      <w:r w:rsidRPr="004D5010">
        <w:rPr>
          <w:rFonts w:ascii="Calibri" w:hAnsi="Calibri" w:cs="Calibri"/>
          <w:spacing w:val="4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Metrics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0" w:after="0" w:line="270" w:lineRule="exact"/>
        <w:rPr>
          <w:rFonts w:ascii="Times New Roman" w:hAnsi="Times New Roman" w:cs="Vrinda"/>
          <w:sz w:val="27"/>
          <w:szCs w:val="27"/>
        </w:rPr>
      </w:pPr>
    </w:p>
    <w:p w:rsidR="004D5010" w:rsidRPr="004D5010" w:rsidRDefault="004D5010" w:rsidP="001155E0">
      <w:pPr>
        <w:numPr>
          <w:ilvl w:val="3"/>
          <w:numId w:val="5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Multiple Linear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8" w:after="0" w:line="180" w:lineRule="exact"/>
        <w:rPr>
          <w:rFonts w:ascii="Times New Roman" w:hAnsi="Times New Roman" w:cs="Vrinda"/>
          <w:sz w:val="18"/>
          <w:szCs w:val="18"/>
        </w:rPr>
      </w:pPr>
    </w:p>
    <w:tbl>
      <w:tblPr>
        <w:tblW w:w="10818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2696"/>
        <w:gridCol w:w="1244"/>
        <w:gridCol w:w="1176"/>
        <w:gridCol w:w="1239"/>
        <w:gridCol w:w="1236"/>
        <w:gridCol w:w="1239"/>
        <w:gridCol w:w="1988"/>
      </w:tblGrid>
      <w:tr w:rsidR="004D5010" w:rsidRPr="004D5010" w:rsidTr="007C67D4">
        <w:trPr>
          <w:trHeight w:hRule="exact" w:val="97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Error</w:t>
            </w:r>
            <w:r w:rsidRPr="004D5010">
              <w:rPr>
                <w:rFonts w:ascii="Calibri" w:hAnsi="Calibri" w:cs="Calibri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Metrics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 xml:space="preserve">r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square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Adj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z w:val="28"/>
              </w:rPr>
              <w:t xml:space="preserve">r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sq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MAPE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MSE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RMSE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RMSLE</w:t>
            </w:r>
          </w:p>
        </w:tc>
      </w:tr>
      <w:tr w:rsidR="004D5010" w:rsidRPr="004D5010" w:rsidTr="007C67D4">
        <w:trPr>
          <w:trHeight w:hRule="exact" w:val="353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Train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0.734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0.733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18.73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5.28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2.29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0.21</w:t>
            </w:r>
          </w:p>
        </w:tc>
      </w:tr>
      <w:tr w:rsidR="004D5010" w:rsidRPr="004D5010" w:rsidTr="007C67D4">
        <w:trPr>
          <w:trHeight w:hRule="exact" w:val="350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Validation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0.719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0.7406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18.96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5.29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2.30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0.21</w:t>
            </w:r>
          </w:p>
        </w:tc>
      </w:tr>
    </w:tbl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Vrinda"/>
          <w:sz w:val="13"/>
          <w:szCs w:val="13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Line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Coefficients of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Multiple Linear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620" w:bottom="280" w:left="180" w:header="720" w:footer="720" w:gutter="0"/>
          <w:cols w:space="720" w:equalWidth="0">
            <w:col w:w="111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 w:cs="Vrinda"/>
          <w:sz w:val="15"/>
          <w:szCs w:val="15"/>
        </w:rPr>
      </w:pPr>
    </w:p>
    <w:p w:rsidR="007C67D4" w:rsidRDefault="007C67D4" w:rsidP="00B624F5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outlineLvl w:val="4"/>
        <w:rPr>
          <w:rFonts w:ascii="Calibri" w:hAnsi="Calibri" w:cs="Calibri"/>
          <w:spacing w:val="-1"/>
          <w:sz w:val="28"/>
        </w:rPr>
      </w:pPr>
    </w:p>
    <w:p w:rsidR="004D5010" w:rsidRPr="004D5010" w:rsidRDefault="00B624F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63"/>
        <w:outlineLvl w:val="4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t>II</w:t>
      </w:r>
      <w:r w:rsidR="004D5010" w:rsidRPr="004D5010">
        <w:rPr>
          <w:rFonts w:ascii="Calibri" w:hAnsi="Calibri" w:cs="Calibri"/>
          <w:spacing w:val="-1"/>
          <w:sz w:val="28"/>
        </w:rPr>
        <w:t>.</w:t>
      </w:r>
      <w:r w:rsidR="004D5010" w:rsidRPr="004D5010">
        <w:rPr>
          <w:rFonts w:ascii="Calibri" w:hAnsi="Calibri" w:cs="Calibri"/>
          <w:sz w:val="28"/>
        </w:rPr>
        <w:t xml:space="preserve">    </w:t>
      </w:r>
      <w:r w:rsidR="004D5010" w:rsidRPr="004D5010">
        <w:rPr>
          <w:rFonts w:ascii="Calibri" w:hAnsi="Calibri" w:cs="Calibri"/>
          <w:spacing w:val="4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Decision Tree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6" w:after="0" w:line="130" w:lineRule="exact"/>
        <w:rPr>
          <w:rFonts w:ascii="Times New Roman" w:hAnsi="Times New Roman" w:cs="Vrinda"/>
          <w:sz w:val="13"/>
          <w:szCs w:val="13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 xml:space="preserve">Bar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Decision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tree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Importance: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1560" w:bottom="280" w:left="180" w:header="720" w:footer="720" w:gutter="0"/>
          <w:cols w:space="720"/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Default="0081655A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1655A">
        <w:rPr>
          <w:rFonts w:ascii="Times New Roman" w:hAnsi="Times New Roman" w:cs="Times New Roman"/>
          <w:sz w:val="20"/>
          <w:szCs w:val="20"/>
        </w:rPr>
      </w:r>
      <w:r>
        <w:rPr>
          <w:rFonts w:ascii="Times New Roman" w:hAnsi="Times New Roman" w:cs="Times New Roman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width:528.9pt;height:84.5pt;mso-position-horizontal-relative:char;mso-position-vertical-relative:line" o:allowincell="f" filled="f" stroked="f">
            <v:textbox inset="0,0,0,0">
              <w:txbxContent>
                <w:tbl>
                  <w:tblPr>
                    <w:tblW w:w="0" w:type="auto"/>
                    <w:tblInd w:w="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2696"/>
                    <w:gridCol w:w="1243"/>
                    <w:gridCol w:w="1176"/>
                    <w:gridCol w:w="1239"/>
                    <w:gridCol w:w="1236"/>
                    <w:gridCol w:w="1239"/>
                    <w:gridCol w:w="1731"/>
                  </w:tblGrid>
                  <w:tr w:rsidR="00B600E9">
                    <w:trPr>
                      <w:trHeight w:hRule="exact" w:val="974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Error</w:t>
                        </w: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Metrics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4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 xml:space="preserve">r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square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4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Adj</w:t>
                        </w:r>
                        <w:r>
                          <w:rPr>
                            <w:rFonts w:ascii="Calibri" w:hAnsi="Calibri" w:cs="Calibri"/>
                            <w:spacing w:val="-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 xml:space="preserve">r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sq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MAPE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MSE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RMSE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RMSLE</w:t>
                        </w:r>
                      </w:p>
                    </w:tc>
                  </w:tr>
                  <w:tr w:rsidR="00B600E9">
                    <w:trPr>
                      <w:trHeight w:hRule="exact" w:val="353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Train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0.7471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0.7467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18.54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5.02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2.24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0.20</w:t>
                        </w:r>
                      </w:p>
                    </w:tc>
                  </w:tr>
                  <w:tr w:rsidR="00B600E9">
                    <w:trPr>
                      <w:trHeight w:hRule="exact" w:val="350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Validation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0.7408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0.7396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19.07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5.31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2.30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0.21</w:t>
                        </w:r>
                      </w:p>
                    </w:tc>
                  </w:tr>
                </w:tbl>
                <w:p w:rsidR="00B600E9" w:rsidRDefault="00B600E9" w:rsidP="004D5010">
                  <w:pPr>
                    <w:kinsoku w:val="0"/>
                    <w:overflowPunct w:val="0"/>
                  </w:pPr>
                </w:p>
              </w:txbxContent>
            </v:textbox>
          </v:shape>
        </w:pict>
      </w:r>
    </w:p>
    <w:p w:rsidR="0093163A" w:rsidRPr="004D5010" w:rsidRDefault="0093163A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3163A" w:rsidRDefault="0093163A" w:rsidP="0093163A">
      <w:pPr>
        <w:pStyle w:val="ListParagraph"/>
        <w:widowControl w:val="0"/>
        <w:numPr>
          <w:ilvl w:val="0"/>
          <w:numId w:val="3"/>
        </w:numPr>
        <w:tabs>
          <w:tab w:val="left" w:pos="864"/>
        </w:tabs>
        <w:kinsoku w:val="0"/>
        <w:overflowPunct w:val="0"/>
        <w:spacing w:before="44"/>
        <w:rPr>
          <w:rFonts w:ascii="Calibri" w:hAnsi="Calibri" w:cs="Calibri"/>
          <w:spacing w:val="-1"/>
          <w:sz w:val="28"/>
        </w:rPr>
      </w:pPr>
      <w:r w:rsidRPr="0093163A">
        <w:rPr>
          <w:rFonts w:ascii="Calibri" w:hAnsi="Calibri" w:cs="Calibri"/>
          <w:spacing w:val="-1"/>
          <w:sz w:val="28"/>
        </w:rPr>
        <w:t>Random</w:t>
      </w:r>
      <w:r w:rsidRPr="0093163A">
        <w:rPr>
          <w:rFonts w:ascii="Calibri" w:hAnsi="Calibri" w:cs="Calibri"/>
          <w:spacing w:val="-2"/>
          <w:sz w:val="28"/>
        </w:rPr>
        <w:t xml:space="preserve"> </w:t>
      </w:r>
      <w:r w:rsidRPr="0093163A">
        <w:rPr>
          <w:rFonts w:ascii="Calibri" w:hAnsi="Calibri" w:cs="Calibri"/>
          <w:spacing w:val="-1"/>
          <w:sz w:val="28"/>
        </w:rPr>
        <w:t>Forest</w:t>
      </w:r>
      <w:r w:rsidRPr="0093163A">
        <w:rPr>
          <w:rFonts w:ascii="Calibri" w:hAnsi="Calibri" w:cs="Calibri"/>
          <w:sz w:val="28"/>
        </w:rPr>
        <w:t xml:space="preserve"> </w:t>
      </w:r>
      <w:r w:rsidRPr="0093163A">
        <w:rPr>
          <w:rFonts w:ascii="Calibri" w:hAnsi="Calibri" w:cs="Calibri"/>
          <w:spacing w:val="-1"/>
          <w:sz w:val="28"/>
        </w:rPr>
        <w:t>Regression:</w:t>
      </w:r>
    </w:p>
    <w:p w:rsidR="0093163A" w:rsidRPr="0093163A" w:rsidRDefault="0093163A" w:rsidP="0093163A">
      <w:pPr>
        <w:pStyle w:val="ListParagraph"/>
        <w:widowControl w:val="0"/>
        <w:tabs>
          <w:tab w:val="left" w:pos="864"/>
        </w:tabs>
        <w:kinsoku w:val="0"/>
        <w:overflowPunct w:val="0"/>
        <w:spacing w:before="44"/>
        <w:ind w:left="1903"/>
        <w:rPr>
          <w:rFonts w:ascii="Calibri" w:hAnsi="Calibri" w:cs="Calibri"/>
          <w:spacing w:val="-1"/>
          <w:sz w:val="28"/>
        </w:rPr>
      </w:pPr>
    </w:p>
    <w:tbl>
      <w:tblPr>
        <w:tblW w:w="0" w:type="auto"/>
        <w:tblInd w:w="142" w:type="dxa"/>
        <w:tblLayout w:type="fixed"/>
        <w:tblCellMar>
          <w:left w:w="0" w:type="dxa"/>
          <w:right w:w="0" w:type="dxa"/>
        </w:tblCellMar>
        <w:tblLook w:val="0000"/>
      </w:tblPr>
      <w:tblGrid>
        <w:gridCol w:w="2696"/>
        <w:gridCol w:w="1244"/>
        <w:gridCol w:w="1176"/>
        <w:gridCol w:w="1239"/>
        <w:gridCol w:w="1236"/>
        <w:gridCol w:w="1239"/>
        <w:gridCol w:w="2068"/>
      </w:tblGrid>
      <w:tr w:rsidR="0093163A" w:rsidTr="00983231">
        <w:trPr>
          <w:trHeight w:hRule="exact" w:val="97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2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Error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pacing w:val="-1"/>
                <w:sz w:val="28"/>
                <w:szCs w:val="28"/>
              </w:rPr>
              <w:t>Metrics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4"/>
            </w:pPr>
            <w:r>
              <w:rPr>
                <w:rFonts w:ascii="Calibri" w:hAnsi="Calibri" w:cs="Calibri"/>
                <w:sz w:val="28"/>
                <w:szCs w:val="28"/>
              </w:rPr>
              <w:t xml:space="preserve">r </w:t>
            </w:r>
            <w:r>
              <w:rPr>
                <w:rFonts w:ascii="Calibri" w:hAnsi="Calibri" w:cs="Calibri"/>
                <w:spacing w:val="-1"/>
                <w:sz w:val="28"/>
                <w:szCs w:val="28"/>
              </w:rPr>
              <w:t>square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4"/>
            </w:pPr>
            <w:r>
              <w:rPr>
                <w:rFonts w:ascii="Calibri" w:hAnsi="Calibri" w:cs="Calibri"/>
                <w:sz w:val="28"/>
                <w:szCs w:val="28"/>
              </w:rPr>
              <w:t>Adj</w:t>
            </w:r>
            <w:r>
              <w:rPr>
                <w:rFonts w:ascii="Calibri" w:hAnsi="Calibri" w:cs="Calibri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r </w:t>
            </w:r>
            <w:r>
              <w:rPr>
                <w:rFonts w:ascii="Calibri" w:hAnsi="Calibri" w:cs="Calibri"/>
                <w:spacing w:val="-1"/>
                <w:sz w:val="28"/>
                <w:szCs w:val="28"/>
              </w:rPr>
              <w:t>sq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MAPE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MSE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RMSE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RMSLE</w:t>
            </w:r>
          </w:p>
        </w:tc>
      </w:tr>
      <w:tr w:rsidR="0093163A" w:rsidTr="00983231">
        <w:trPr>
          <w:trHeight w:hRule="exact" w:val="353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2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Train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0.7893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0.7889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16.95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4.19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2.04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0.19</w:t>
            </w:r>
          </w:p>
        </w:tc>
      </w:tr>
      <w:tr w:rsidR="0093163A" w:rsidTr="00983231">
        <w:trPr>
          <w:trHeight w:hRule="exact" w:val="350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2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Validation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0.7542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0.7530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18.56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5.09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2.24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0.20</w:t>
            </w:r>
          </w:p>
        </w:tc>
      </w:tr>
    </w:tbl>
    <w:p w:rsidR="0093163A" w:rsidRDefault="0093163A" w:rsidP="0093163A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rPr>
          <w:rFonts w:ascii="Calibri" w:hAnsi="Calibri" w:cs="Calibri"/>
          <w:spacing w:val="-1"/>
          <w:sz w:val="28"/>
        </w:rPr>
      </w:pPr>
    </w:p>
    <w:p w:rsidR="004D5010" w:rsidRPr="004D5010" w:rsidRDefault="0093163A" w:rsidP="0093163A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t xml:space="preserve">  </w:t>
      </w:r>
      <w:r w:rsidR="004D5010" w:rsidRPr="004D5010">
        <w:rPr>
          <w:rFonts w:ascii="Calibri" w:hAnsi="Calibri" w:cs="Calibri"/>
          <w:sz w:val="28"/>
        </w:rPr>
        <w:t xml:space="preserve">Bar </w:t>
      </w:r>
      <w:r w:rsidR="004D5010" w:rsidRPr="004D5010">
        <w:rPr>
          <w:rFonts w:ascii="Calibri" w:hAnsi="Calibri" w:cs="Calibri"/>
          <w:spacing w:val="-1"/>
          <w:sz w:val="28"/>
        </w:rPr>
        <w:t>Plot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Random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Forest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Feature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Importance: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93163A" w:rsidRDefault="0093163A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93163A" w:rsidRDefault="0093163A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5B1667">
      <w:pPr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960" w:bottom="280" w:left="180" w:header="720" w:footer="720" w:gutter="0"/>
          <w:cols w:space="720" w:equalWidth="0">
            <w:col w:w="10770"/>
          </w:cols>
          <w:noEndnote/>
        </w:sectPr>
      </w:pPr>
    </w:p>
    <w:p w:rsidR="004D5010" w:rsidRPr="004D5010" w:rsidRDefault="004D5010" w:rsidP="00135042">
      <w:pPr>
        <w:kinsoku w:val="0"/>
        <w:overflowPunct w:val="0"/>
        <w:autoSpaceDE w:val="0"/>
        <w:autoSpaceDN w:val="0"/>
        <w:adjustRightInd w:val="0"/>
        <w:spacing w:after="0" w:line="240" w:lineRule="auto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lastRenderedPageBreak/>
        <w:t>Chapter</w:t>
      </w:r>
      <w:r w:rsidRPr="004D5010">
        <w:rPr>
          <w:rFonts w:ascii="Calibri Light" w:hAnsi="Calibri Light" w:cs="Calibri Light"/>
          <w:spacing w:val="-33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6</w:t>
      </w:r>
    </w:p>
    <w:p w:rsidR="004D5010" w:rsidRPr="007C67D4" w:rsidRDefault="004D5010" w:rsidP="007C67D4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52"/>
          <w:szCs w:val="52"/>
        </w:rPr>
      </w:pPr>
      <w:r w:rsidRPr="007C67D4">
        <w:rPr>
          <w:rFonts w:ascii="Calibri" w:hAnsi="Calibri" w:cs="Calibri"/>
          <w:sz w:val="52"/>
          <w:szCs w:val="52"/>
        </w:rPr>
        <w:t>Improving</w:t>
      </w:r>
      <w:r w:rsidRPr="007C67D4">
        <w:rPr>
          <w:rFonts w:ascii="Calibri" w:hAnsi="Calibri" w:cs="Calibri"/>
          <w:spacing w:val="-27"/>
          <w:sz w:val="52"/>
          <w:szCs w:val="52"/>
        </w:rPr>
        <w:t xml:space="preserve"> </w:t>
      </w:r>
      <w:r w:rsidRPr="007C67D4">
        <w:rPr>
          <w:rFonts w:ascii="Calibri" w:hAnsi="Calibri" w:cs="Calibri"/>
          <w:sz w:val="52"/>
          <w:szCs w:val="52"/>
        </w:rPr>
        <w:t>accuracy</w:t>
      </w:r>
    </w:p>
    <w:p w:rsidR="004D5010" w:rsidRPr="004D5010" w:rsidRDefault="004D5010" w:rsidP="004D5010">
      <w:pPr>
        <w:numPr>
          <w:ilvl w:val="0"/>
          <w:numId w:val="2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380" w:after="0" w:line="341" w:lineRule="exact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Improve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Accuracy </w:t>
      </w:r>
      <w:r w:rsidRPr="004D5010">
        <w:rPr>
          <w:rFonts w:ascii="Calibri" w:hAnsi="Calibri" w:cs="Calibri"/>
          <w:sz w:val="28"/>
        </w:rPr>
        <w:t xml:space="preserve">a) </w:t>
      </w:r>
      <w:r w:rsidRPr="004D5010">
        <w:rPr>
          <w:rFonts w:ascii="Calibri" w:hAnsi="Calibri" w:cs="Calibri"/>
          <w:spacing w:val="-1"/>
          <w:sz w:val="28"/>
        </w:rPr>
        <w:t>Algorithm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Tuning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b) </w:t>
      </w:r>
      <w:r w:rsidRPr="004D5010">
        <w:rPr>
          <w:rFonts w:ascii="Calibri" w:hAnsi="Calibri" w:cs="Calibri"/>
          <w:spacing w:val="-1"/>
          <w:sz w:val="28"/>
        </w:rPr>
        <w:t>Ensembles</w:t>
      </w:r>
    </w:p>
    <w:p w:rsidR="004D5010" w:rsidRPr="004D5010" w:rsidRDefault="004D5010" w:rsidP="004D5010">
      <w:pPr>
        <w:numPr>
          <w:ilvl w:val="0"/>
          <w:numId w:val="2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8036D9">
        <w:rPr>
          <w:rFonts w:ascii="Calibri" w:hAnsi="Calibri" w:cs="Calibri"/>
          <w:spacing w:val="-1"/>
          <w:sz w:val="28"/>
        </w:rPr>
        <w:t>X</w:t>
      </w:r>
      <w:r w:rsidRPr="004D5010">
        <w:rPr>
          <w:rFonts w:ascii="Calibri" w:hAnsi="Calibri" w:cs="Calibri"/>
          <w:spacing w:val="-1"/>
          <w:sz w:val="28"/>
        </w:rPr>
        <w:t xml:space="preserve">gboost </w:t>
      </w:r>
      <w:r w:rsidRPr="004D5010">
        <w:rPr>
          <w:rFonts w:ascii="Calibri" w:hAnsi="Calibri" w:cs="Calibri"/>
          <w:sz w:val="28"/>
        </w:rPr>
        <w:t>as a</w:t>
      </w:r>
      <w:r w:rsidR="007C67D4">
        <w:rPr>
          <w:rFonts w:ascii="Calibri" w:hAnsi="Calibri" w:cs="Calibri"/>
          <w:sz w:val="28"/>
        </w:rPr>
        <w:t>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ensemble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technique.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58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  <w:u w:val="thick"/>
        </w:rPr>
        <w:t xml:space="preserve">Xgboost hyperparameters </w:t>
      </w:r>
      <w:r w:rsidRPr="004D5010">
        <w:rPr>
          <w:rFonts w:ascii="Calibri" w:hAnsi="Calibri" w:cs="Calibri"/>
          <w:spacing w:val="-2"/>
          <w:sz w:val="28"/>
          <w:u w:val="thick"/>
        </w:rPr>
        <w:t>tuned</w:t>
      </w:r>
      <w:r w:rsidRPr="004D5010">
        <w:rPr>
          <w:rFonts w:ascii="Calibri" w:hAnsi="Calibri" w:cs="Calibri"/>
          <w:spacing w:val="-1"/>
          <w:sz w:val="28"/>
          <w:u w:val="thick"/>
        </w:rPr>
        <w:t xml:space="preserve"> parameters:</w:t>
      </w:r>
      <w:r w:rsidRPr="004D5010">
        <w:rPr>
          <w:rFonts w:ascii="Calibri" w:hAnsi="Calibri" w:cs="Calibri"/>
          <w:spacing w:val="-1"/>
          <w:sz w:val="28"/>
        </w:rPr>
        <w:t>Tuned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Xgboost 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{'subsample':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0.1,</w:t>
      </w:r>
      <w:r w:rsidRPr="004D5010">
        <w:rPr>
          <w:rFonts w:ascii="Calibri" w:hAnsi="Calibri" w:cs="Calibri"/>
          <w:spacing w:val="6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'reg_alpha':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0.08685113737513521,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'n_estimators':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200, 'max_depth':</w:t>
      </w:r>
      <w:r w:rsidRPr="004D5010">
        <w:rPr>
          <w:rFonts w:ascii="Calibri" w:hAnsi="Calibri" w:cs="Calibri"/>
          <w:sz w:val="28"/>
        </w:rPr>
        <w:t xml:space="preserve"> 3,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'learning_rate':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0.05,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'colsample_bytree':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0.7000000000000001,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'colsample_bynode':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0.7000000000000001,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5" w:after="0" w:line="240" w:lineRule="auto"/>
        <w:ind w:left="463" w:hanging="3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'colsample_bylevel':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0.9000000000000001}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7" w:after="0" w:line="270" w:lineRule="exact"/>
        <w:rPr>
          <w:rFonts w:ascii="Times New Roman" w:hAnsi="Times New Roman" w:cs="Vrinda"/>
          <w:sz w:val="27"/>
          <w:szCs w:val="27"/>
        </w:rPr>
      </w:pPr>
    </w:p>
    <w:p w:rsidR="004D5010" w:rsidRPr="004D5010" w:rsidRDefault="0081655A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1655A">
        <w:rPr>
          <w:rFonts w:ascii="Times New Roman" w:hAnsi="Times New Roman" w:cs="Times New Roman"/>
          <w:sz w:val="20"/>
          <w:szCs w:val="20"/>
        </w:rPr>
      </w:r>
      <w:r>
        <w:rPr>
          <w:rFonts w:ascii="Times New Roman" w:hAnsi="Times New Roman" w:cs="Times New Roman"/>
          <w:sz w:val="20"/>
          <w:szCs w:val="20"/>
        </w:rPr>
        <w:pict>
          <v:shape id="_x0000_s1026" type="#_x0000_t202" style="width:545.8pt;height:84.5pt;mso-position-horizontal-relative:char;mso-position-vertical-relative:line" o:allowincell="f" filled="f" stroked="f">
            <v:textbox inset="0,0,0,0">
              <w:txbxContent>
                <w:tbl>
                  <w:tblPr>
                    <w:tblW w:w="0" w:type="auto"/>
                    <w:tblInd w:w="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2696"/>
                    <w:gridCol w:w="1243"/>
                    <w:gridCol w:w="1176"/>
                    <w:gridCol w:w="1239"/>
                    <w:gridCol w:w="1236"/>
                    <w:gridCol w:w="1239"/>
                    <w:gridCol w:w="2069"/>
                  </w:tblGrid>
                  <w:tr w:rsidR="00B600E9">
                    <w:trPr>
                      <w:trHeight w:hRule="exact" w:val="972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Error</w:t>
                        </w:r>
                        <w:r>
                          <w:rPr>
                            <w:rFonts w:ascii="Calibri" w:hAnsi="Calibri" w:cs="Calibri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Metrics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 xml:space="preserve">r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square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Adj</w:t>
                        </w:r>
                        <w:r>
                          <w:rPr>
                            <w:rFonts w:ascii="Calibri" w:hAnsi="Calibri" w:cs="Calibri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sz w:val="28"/>
                          </w:rPr>
                          <w:t xml:space="preserve">r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sq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MAPE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MSE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RMSE</w:t>
                        </w:r>
                      </w:p>
                    </w:tc>
                    <w:tc>
                      <w:tcPr>
                        <w:tcW w:w="20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RMSLE</w:t>
                        </w:r>
                      </w:p>
                    </w:tc>
                  </w:tr>
                  <w:tr w:rsidR="00B600E9">
                    <w:trPr>
                      <w:trHeight w:hRule="exact" w:val="353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Train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0.7542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0.7538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18.15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4.88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2.21</w:t>
                        </w:r>
                      </w:p>
                    </w:tc>
                    <w:tc>
                      <w:tcPr>
                        <w:tcW w:w="20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0.20</w:t>
                        </w:r>
                      </w:p>
                    </w:tc>
                  </w:tr>
                  <w:tr w:rsidR="00B600E9">
                    <w:trPr>
                      <w:trHeight w:hRule="exact" w:val="353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Validation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0.7587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0.7575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18.37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4.96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2.22</w:t>
                        </w:r>
                      </w:p>
                    </w:tc>
                    <w:tc>
                      <w:tcPr>
                        <w:tcW w:w="20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0.20</w:t>
                        </w:r>
                      </w:p>
                    </w:tc>
                  </w:tr>
                </w:tbl>
                <w:p w:rsidR="00B600E9" w:rsidRDefault="00B600E9" w:rsidP="004D5010">
                  <w:pPr>
                    <w:kinsoku w:val="0"/>
                    <w:overflowPunct w:val="0"/>
                  </w:pPr>
                </w:p>
              </w:txbxContent>
            </v:textbox>
          </v:shape>
        </w:pict>
      </w:r>
    </w:p>
    <w:p w:rsidR="007C67D4" w:rsidRDefault="007C67D4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463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46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Xgboost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Pr="004D5010" w:rsidRDefault="007C67D4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z w:val="28"/>
        </w:rPr>
        <w:t xml:space="preserve">    </w:t>
      </w:r>
      <w:r w:rsidR="004D5010" w:rsidRPr="004D5010">
        <w:rPr>
          <w:rFonts w:ascii="Calibri" w:hAnsi="Calibri" w:cs="Calibri"/>
          <w:sz w:val="28"/>
        </w:rPr>
        <w:t xml:space="preserve">Bar </w:t>
      </w:r>
      <w:r w:rsidR="004D5010" w:rsidRPr="004D5010">
        <w:rPr>
          <w:rFonts w:ascii="Calibri" w:hAnsi="Calibri" w:cs="Calibri"/>
          <w:spacing w:val="-1"/>
          <w:sz w:val="28"/>
        </w:rPr>
        <w:t>Plot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Xgboost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Feature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Importance: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620" w:bottom="280" w:left="180" w:header="720" w:footer="720" w:gutter="0"/>
          <w:cols w:space="720" w:equalWidth="0">
            <w:col w:w="111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00" w:lineRule="exact"/>
        <w:rPr>
          <w:rFonts w:ascii="Times New Roman" w:hAnsi="Times New Roman" w:cs="Vrinda"/>
          <w:sz w:val="30"/>
          <w:szCs w:val="30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t>Chapter</w:t>
      </w:r>
      <w:r w:rsidRPr="004D5010">
        <w:rPr>
          <w:rFonts w:ascii="Calibri Light" w:hAnsi="Calibri Light" w:cs="Calibri Light"/>
          <w:spacing w:val="-33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7</w:t>
      </w:r>
    </w:p>
    <w:p w:rsidR="004D5010" w:rsidRPr="007C67D4" w:rsidRDefault="004D5010" w:rsidP="004D5010">
      <w:pPr>
        <w:kinsoku w:val="0"/>
        <w:overflowPunct w:val="0"/>
        <w:autoSpaceDE w:val="0"/>
        <w:autoSpaceDN w:val="0"/>
        <w:adjustRightInd w:val="0"/>
        <w:spacing w:before="42" w:after="0" w:line="240" w:lineRule="auto"/>
        <w:ind w:left="103"/>
        <w:rPr>
          <w:rFonts w:ascii="Calibri" w:hAnsi="Calibri" w:cs="Calibri"/>
          <w:sz w:val="52"/>
          <w:szCs w:val="52"/>
        </w:rPr>
      </w:pPr>
      <w:r w:rsidRPr="007C67D4">
        <w:rPr>
          <w:rFonts w:ascii="Calibri" w:hAnsi="Calibri" w:cs="Calibri"/>
          <w:spacing w:val="-1"/>
          <w:sz w:val="52"/>
          <w:szCs w:val="52"/>
        </w:rPr>
        <w:t>Finalize</w:t>
      </w:r>
      <w:r w:rsidRPr="007C67D4">
        <w:rPr>
          <w:rFonts w:ascii="Calibri" w:hAnsi="Calibri" w:cs="Calibri"/>
          <w:spacing w:val="-7"/>
          <w:sz w:val="52"/>
          <w:szCs w:val="52"/>
        </w:rPr>
        <w:t xml:space="preserve"> </w:t>
      </w:r>
      <w:r w:rsidRPr="007C67D4">
        <w:rPr>
          <w:rFonts w:ascii="Calibri" w:hAnsi="Calibri" w:cs="Calibri"/>
          <w:sz w:val="52"/>
          <w:szCs w:val="52"/>
        </w:rPr>
        <w:t>model</w:t>
      </w:r>
    </w:p>
    <w:p w:rsidR="004D5010" w:rsidRPr="004D5010" w:rsidRDefault="004D5010" w:rsidP="004D5010">
      <w:pPr>
        <w:numPr>
          <w:ilvl w:val="0"/>
          <w:numId w:val="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377" w:after="0" w:line="341" w:lineRule="exact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Create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standalone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 on entire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</w:p>
    <w:p w:rsidR="004D5010" w:rsidRPr="004D5010" w:rsidRDefault="004D5010" w:rsidP="004D5010">
      <w:pPr>
        <w:numPr>
          <w:ilvl w:val="0"/>
          <w:numId w:val="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Save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later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use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57" w:lineRule="auto"/>
        <w:ind w:left="103" w:right="10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trained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</w:t>
      </w:r>
      <w:r w:rsidRPr="004D5010">
        <w:rPr>
          <w:rFonts w:ascii="Calibri" w:hAnsi="Calibri" w:cs="Calibri"/>
          <w:spacing w:val="-1"/>
          <w:sz w:val="28"/>
        </w:rPr>
        <w:t xml:space="preserve"> Xgboost model on entire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 </w:t>
      </w:r>
      <w:r w:rsidRPr="004D5010">
        <w:rPr>
          <w:rFonts w:ascii="Calibri" w:hAnsi="Calibri" w:cs="Calibri"/>
          <w:sz w:val="28"/>
        </w:rPr>
        <w:t>to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</w:t>
      </w:r>
      <w:r w:rsidRPr="004D5010">
        <w:rPr>
          <w:rFonts w:ascii="Calibri" w:hAnsi="Calibri" w:cs="Calibri"/>
          <w:spacing w:val="7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test data.</w:t>
      </w:r>
      <w:r w:rsidR="007C67D4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Also,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have saved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later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use.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1"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&lt;&lt;&lt;-------------------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Score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---------------------&gt;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 xml:space="preserve">r </w:t>
      </w:r>
      <w:r w:rsidRPr="004D5010">
        <w:rPr>
          <w:rFonts w:ascii="Calibri" w:hAnsi="Calibri" w:cs="Calibri"/>
          <w:spacing w:val="-1"/>
          <w:sz w:val="28"/>
        </w:rPr>
        <w:t>square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60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0.7564292952182666</w:t>
      </w:r>
    </w:p>
    <w:p w:rsidR="008036D9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130"/>
        <w:rPr>
          <w:rFonts w:ascii="Calibri" w:hAnsi="Calibri" w:cs="Calibri"/>
          <w:spacing w:val="2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Adjusted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r </w:t>
      </w:r>
      <w:r w:rsidRPr="004D5010">
        <w:rPr>
          <w:rFonts w:ascii="Calibri" w:hAnsi="Calibri" w:cs="Calibri"/>
          <w:spacing w:val="-1"/>
          <w:sz w:val="28"/>
        </w:rPr>
        <w:t>square: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0.7561333973032505</w:t>
      </w:r>
      <w:r w:rsidRPr="004D5010">
        <w:rPr>
          <w:rFonts w:ascii="Calibri" w:hAnsi="Calibri" w:cs="Calibri"/>
          <w:spacing w:val="21"/>
          <w:sz w:val="28"/>
        </w:rPr>
        <w:t xml:space="preserve"> 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13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MAPE: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18.100202501103993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MSE: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4.881882644209386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RMSE: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2.2094982788428204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RMSLE: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0.2154998534679604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RMSLE: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0.20415655796958632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importance: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</w:p>
    <w:p w:rsidR="00BF73E5" w:rsidRPr="007C67D4" w:rsidRDefault="00BF73E5" w:rsidP="00BF73E5">
      <w:pPr>
        <w:kinsoku w:val="0"/>
        <w:overflowPunct w:val="0"/>
        <w:autoSpaceDE w:val="0"/>
        <w:autoSpaceDN w:val="0"/>
        <w:adjustRightInd w:val="0"/>
        <w:spacing w:after="0" w:line="630" w:lineRule="exact"/>
        <w:ind w:right="362"/>
        <w:outlineLvl w:val="1"/>
        <w:rPr>
          <w:rFonts w:ascii="Calibri Light" w:hAnsi="Calibri Light" w:cs="Calibri Light"/>
          <w:sz w:val="52"/>
          <w:szCs w:val="52"/>
        </w:rPr>
      </w:pPr>
      <w:r w:rsidRPr="007C67D4">
        <w:rPr>
          <w:rFonts w:ascii="Calibri" w:hAnsi="Calibri" w:cs="Calibri"/>
          <w:spacing w:val="-1"/>
          <w:sz w:val="52"/>
          <w:szCs w:val="52"/>
        </w:rPr>
        <w:lastRenderedPageBreak/>
        <w:t>Python-Code</w:t>
      </w:r>
      <w:r w:rsidRPr="007C67D4">
        <w:rPr>
          <w:rFonts w:ascii="Calibri" w:hAnsi="Calibri" w:cs="Calibri"/>
          <w:sz w:val="52"/>
          <w:szCs w:val="52"/>
        </w:rPr>
        <w:t xml:space="preserve">                                            </w:t>
      </w:r>
      <w:r w:rsidRPr="007C67D4">
        <w:rPr>
          <w:rFonts w:ascii="Calibri" w:hAnsi="Calibri" w:cs="Calibri"/>
          <w:spacing w:val="-35"/>
          <w:sz w:val="52"/>
          <w:szCs w:val="52"/>
        </w:rPr>
        <w:t xml:space="preserve"> </w:t>
      </w:r>
    </w:p>
    <w:p w:rsidR="00BF73E5" w:rsidRPr="004D5010" w:rsidRDefault="00BF73E5" w:rsidP="00BF73E5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loading the required libraries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pandas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pd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numpy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np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matplotlib.pyplot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plt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seaborn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sns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scipy.stats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fancyimpute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KNN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geopy.distance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geodesic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geopy.distance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great_circle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scipy.stats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chi2_contingency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statsmodels.api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sm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statsmodels.formula.api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ols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patsy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dmatrices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statsmodels.stats.outliers_influence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variance_inflation_factor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train_test_split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sklearn.metrics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mean_squared_error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metrics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sklearn.linear_model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Linear Regression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GridSearchCV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RandomizedSearchCV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cross_val_score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sklearn.ensemble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RandomForest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Regressor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sklearn.tree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DecisionTree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Regressor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xgboost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Regressor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xgboost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xgb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sklearn.externals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joblib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019A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set the working directory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chdir(</w:t>
      </w:r>
      <w:proofErr w:type="gramEnd"/>
      <w:r>
        <w:rPr>
          <w:rFonts w:ascii="Courier New" w:eastAsia="Times New Roman" w:hAnsi="Courier New" w:cs="Courier New"/>
          <w:color w:val="BA2121"/>
          <w:sz w:val="20"/>
          <w:szCs w:val="20"/>
        </w:rPr>
        <w:t>'C:/Users/user/Python3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getcwd()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019A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‘C:/Users/user/Python3’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ind w:firstLine="120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B21565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Predictive modeling machine learning project can be broken down into below workflow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:</w:t>
      </w:r>
    </w:p>
    <w:p w:rsidR="00BF73E5" w:rsidRPr="00EB4F22" w:rsidRDefault="00BF73E5" w:rsidP="00BF73E5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Prepare Problem a) Load libraries b) Load dataset</w:t>
      </w:r>
    </w:p>
    <w:p w:rsidR="00BF73E5" w:rsidRPr="00EB4F22" w:rsidRDefault="00BF73E5" w:rsidP="00BF73E5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Summarize Data a) Descriptive statistics b) Data visualizations</w:t>
      </w:r>
    </w:p>
    <w:p w:rsidR="00BF73E5" w:rsidRPr="00EB4F22" w:rsidRDefault="00BF73E5" w:rsidP="00BF73E5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Prepare Data a) Data Cleaning b) Feature Selection c) Data Transforms</w:t>
      </w:r>
    </w:p>
    <w:p w:rsidR="00BF73E5" w:rsidRPr="00EB4F22" w:rsidRDefault="00BF73E5" w:rsidP="00BF73E5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Evaluate Algorithms a) Split-out validation dataset b) Test options and evaluation metric c) Spot Check Algorithms d) Compare Algorithms</w:t>
      </w:r>
    </w:p>
    <w:p w:rsidR="00BF73E5" w:rsidRPr="00EB4F22" w:rsidRDefault="00BF73E5" w:rsidP="00BF73E5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Improve Accuracy a) Algorithm Tuning b) Ensembles</w:t>
      </w:r>
    </w:p>
    <w:p w:rsidR="00BF73E5" w:rsidRPr="00EB4F22" w:rsidRDefault="00BF73E5" w:rsidP="00BF73E5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Finalize Model a) Predictions on validation dataset b) Create standalone model on entire training dataset c) Save model for later use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019A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Importing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read_csv(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'train_cab.csv'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,dtype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float64},na_values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'430-'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})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read_csv(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'test.csv'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[train,test]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data:i[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to_datetime(i[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],errors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'coerce'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3]: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50685" cy="2250409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25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info()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class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'pandas.core.frame.DataFrame'&gt;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RangeIndex: 16067 entries, 0 to 16066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Data columns (total 7 columns):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16042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pickup_datetime      16066 non-null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datetime64[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ns, UTC]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16067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16067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16067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16067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16012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datetime64[ns, UTC](1), float64(6)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usage: 878.7 KB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6]: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50685" cy="1430216"/>
            <wp:effectExtent l="1905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143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019A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info()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class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'pandas.core.frame.DataFrame'&gt;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RangeIndex: 9914 entries, 0 to 9913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Data columns (total 6 columns):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pickup_datetime      9914 non-null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datetime64[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ns, UTC]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9914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9914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9914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9914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9914 non-null int64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datetime64[ns, UTC](1), float64(4), int64(1)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usage: 464.8 KB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EDA</w:t>
      </w:r>
    </w:p>
    <w:p w:rsidR="00BF73E5" w:rsidRPr="00EB4F22" w:rsidRDefault="00BF73E5" w:rsidP="00BF73E5">
      <w:pPr>
        <w:numPr>
          <w:ilvl w:val="0"/>
          <w:numId w:val="2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we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will convert passenger_count into a categorical variable because passenger_count is not a continuous variable.</w:t>
      </w:r>
    </w:p>
    <w:p w:rsidR="00BF73E5" w:rsidRDefault="00BF73E5" w:rsidP="00BF73E5">
      <w:pPr>
        <w:numPr>
          <w:ilvl w:val="0"/>
          <w:numId w:val="2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passenger_count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cannot take continuous values. </w:t>
      </w: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also they are limited in number if its a cab.</w:t>
      </w:r>
    </w:p>
    <w:p w:rsidR="00BF73E5" w:rsidRPr="00EB4F22" w:rsidRDefault="00BF73E5" w:rsidP="00BF73E5">
      <w:p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E27CA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[73]: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cat_var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]num_var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Graphical EDA - Data Visualization</w:t>
      </w: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[38]: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setting up the sns for plots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</w:p>
    <w:p w:rsidR="00BF73E5" w:rsidRPr="00B747DC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set(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style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'darkgrid'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,palette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'Set1'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B747DC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Some histogram plots from seaborn library</w:t>
      </w:r>
    </w:p>
    <w:p w:rsidR="00BF73E5" w:rsidRPr="00EB4F22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[75]: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27CA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-851" w:firstLine="851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'hist.png')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B747DC" w:rsidRDefault="00BF73E5" w:rsidP="00BF73E5">
      <w:pPr>
        <w:numPr>
          <w:ilvl w:val="0"/>
          <w:numId w:val="27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Jointplots for Bivariate Analysis.</w:t>
      </w:r>
    </w:p>
    <w:p w:rsidR="00BF73E5" w:rsidRPr="00B747DC" w:rsidRDefault="00BF73E5" w:rsidP="00BF73E5">
      <w:pPr>
        <w:numPr>
          <w:ilvl w:val="0"/>
          <w:numId w:val="27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Here Scatter plot has regression line between 2 variables along with separate </w:t>
      </w:r>
      <w:proofErr w:type="gramStart"/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Bar</w:t>
      </w:r>
      <w:proofErr w:type="gramEnd"/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plots of both variables.</w:t>
      </w:r>
    </w:p>
    <w:p w:rsidR="00BF73E5" w:rsidRDefault="00BF73E5" w:rsidP="00BF73E5">
      <w:pPr>
        <w:numPr>
          <w:ilvl w:val="0"/>
          <w:numId w:val="27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Also </w:t>
      </w:r>
      <w:proofErr w:type="gramStart"/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its</w:t>
      </w:r>
      <w:proofErr w:type="gramEnd"/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annotated with pearson correlation coefficient and p value.</w:t>
      </w:r>
    </w:p>
    <w:p w:rsidR="00BF73E5" w:rsidRPr="00B747DC" w:rsidRDefault="00BF73E5" w:rsidP="00BF73E5">
      <w:p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BF73E5" w:rsidRPr="0093781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annotate(stats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pearsonr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'jointfplo.png')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93781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[77]: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annotate(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pearsonr)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'jointfpla.png')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B747DC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annotate(stats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pearsonr)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'jointfdlo.png')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B747DC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[79]: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annotate(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pearsonr)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'jointfdla.png')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Pair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wise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plot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s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for all numerical variables</w:t>
      </w:r>
    </w:p>
    <w:p w:rsidR="00BF73E5" w:rsidRPr="00B747DC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[81]: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pairplot(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train[num_var],kind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'scatter'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,dropna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suptitle(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'Pairwise plot of all numerical variables'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'Pairwise.png')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 xml:space="preserve">Removing values which are not within desired </w:t>
      </w:r>
      <w:proofErr w:type="gramStart"/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range(</w:t>
      </w:r>
      <w:proofErr w:type="gramEnd"/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outlier</w:t>
      </w:r>
      <w:r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s</w:t>
      </w: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) depending upon basic understanding of dataset.</w:t>
      </w: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Pr="009779FB" w:rsidRDefault="00BF73E5" w:rsidP="00BF73E5">
      <w:pPr>
        <w:pStyle w:val="ListParagraph"/>
        <w:numPr>
          <w:ilvl w:val="0"/>
          <w:numId w:val="47"/>
        </w:numPr>
        <w:shd w:val="clear" w:color="auto" w:fill="FFFFFF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9779FB">
        <w:rPr>
          <w:rFonts w:ascii="Helvetica" w:eastAsia="Times New Roman" w:hAnsi="Helvetica" w:cs="Helvetica"/>
          <w:color w:val="000000"/>
          <w:sz w:val="23"/>
          <w:szCs w:val="23"/>
        </w:rPr>
        <w:t>Fare amount has a negative value, which doesn't make s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ense. A price amount cannot be    -</w:t>
      </w:r>
      <w:r w:rsidRPr="009779FB">
        <w:rPr>
          <w:rFonts w:ascii="Helvetica" w:eastAsia="Times New Roman" w:hAnsi="Helvetica" w:cs="Helvetica"/>
          <w:color w:val="000000"/>
          <w:sz w:val="23"/>
          <w:szCs w:val="23"/>
        </w:rPr>
        <w:t>ve and also cannot be 0. So we will remove these fields.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B747DC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23]: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5</w:t>
      </w:r>
    </w:p>
    <w:p w:rsidR="00BF73E5" w:rsidRPr="00B747DC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Pr="00C72C7E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24]:</w:t>
      </w:r>
      <w:r w:rsidRPr="00C72C7E"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50685" cy="2217129"/>
            <wp:effectExtent l="19050" t="0" r="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21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09601E" w:rsidRDefault="00BF73E5" w:rsidP="00BF73E5">
      <w:pPr>
        <w:tabs>
          <w:tab w:val="left" w:pos="1544"/>
        </w:tabs>
        <w:kinsoku w:val="0"/>
        <w:overflowPunct w:val="0"/>
        <w:spacing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 w:rsidRPr="0009601E">
        <w:rPr>
          <w:rFonts w:ascii="Helvetica" w:eastAsia="Times New Roman" w:hAnsi="Helvetica" w:cs="Helvetica"/>
          <w:color w:val="000000"/>
          <w:sz w:val="23"/>
          <w:szCs w:val="23"/>
        </w:rPr>
        <w:t xml:space="preserve">2. </w:t>
      </w:r>
      <w:r w:rsidRPr="0009601E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Passenger count cannot be &lt;1 or &gt;6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. Removing the outliers</w:t>
      </w:r>
    </w:p>
    <w:p w:rsidR="00BF73E5" w:rsidRPr="00EB4F22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09601E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[79]: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 above'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str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(i)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above4=1367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above5=322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above6=20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above7=20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above8=20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above9=20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above10=20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S</w:t>
      </w:r>
      <w:r w:rsidRPr="0009601E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,</w:t>
      </w:r>
      <w:r w:rsidRPr="0009601E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20 observations of passenger_count is consistenly above from 6</w:t>
      </w:r>
      <w:proofErr w:type="gramStart"/>
      <w:r w:rsidRPr="0009601E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,7,8,9,10</w:t>
      </w:r>
      <w:proofErr w:type="gramEnd"/>
      <w:r w:rsidRPr="0009601E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passenger_counts, let's check them.</w:t>
      </w:r>
    </w:p>
    <w:p w:rsidR="00BF73E5" w:rsidRPr="0009601E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09601E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drop(train[train[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09601E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[89]: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89]: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</w:t>
      </w:r>
    </w:p>
    <w:p w:rsidR="00BF73E5" w:rsidRPr="0009601E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3.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Latitudes range from -90 to 90.Longitudes range from -180 to 180. Removing which does not satisfy these ranges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 above 180=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&gt;180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 below -180=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&lt;-180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 above 90=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 below -90=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&lt;-90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 above 180=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&gt;180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 below -180=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&lt;-180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 below -90=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&lt;-90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 above 90=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above 180=0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below -180=0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above 90=1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below -90=0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above 180=0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below -180=0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below -90=0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above 90=0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005179" w:rsidRDefault="00BF73E5" w:rsidP="00BF73E5">
      <w:pPr>
        <w:numPr>
          <w:ilvl w:val="0"/>
          <w:numId w:val="28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There's only one outlier which is in variable pickup_latitude.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</w:t>
      </w:r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So we will remove it with </w:t>
      </w:r>
      <w:proofErr w:type="gramStart"/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nan</w:t>
      </w:r>
      <w:proofErr w:type="gramEnd"/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.</w:t>
      </w:r>
    </w:p>
    <w:p w:rsidR="00BF73E5" w:rsidRPr="00005179" w:rsidRDefault="00BF73E5" w:rsidP="00BF73E5">
      <w:pPr>
        <w:numPr>
          <w:ilvl w:val="0"/>
          <w:numId w:val="28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Also we will see if there are any values equal to 0.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'equal to 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(train[i]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equal to 0=315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equal to 0=315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dropoff_longitude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equal to 0=314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equal to 0=312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Thes</w:t>
      </w:r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e are values which are equal to 0. We will remove them.</w:t>
      </w:r>
    </w:p>
    <w:p w:rsidR="00BF73E5" w:rsidRPr="00933F66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BF73E5" w:rsidRPr="00BD187C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drop(train[train[i]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00517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BF73E5" w:rsidRPr="0000517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7]: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(15661, 7)</w:t>
      </w: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Outlier Analysis using Boxplot</w:t>
      </w:r>
    </w:p>
    <w:p w:rsidR="00BF73E5" w:rsidRPr="00EB4F22" w:rsidRDefault="00BF73E5" w:rsidP="00BF73E5">
      <w:pPr>
        <w:numPr>
          <w:ilvl w:val="0"/>
          <w:numId w:val="3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t>We w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ill do Outlier Analysis only on Fare_amount just for now and we will do outlier analysis after feature engineering la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t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itudes and longitudes.</w:t>
      </w:r>
    </w:p>
    <w:p w:rsidR="00BF73E5" w:rsidRPr="00EB4F22" w:rsidRDefault="00BF73E5" w:rsidP="00BF73E5">
      <w:pPr>
        <w:numPr>
          <w:ilvl w:val="0"/>
          <w:numId w:val="34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Univariate Boxplots: Boxplots for all Numerical Variables including target variable.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803ADB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 (figsize</w:t>
      </w:r>
      <w:proofErr w:type="gramStart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))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xlim(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boxplot(x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train, orient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'Boxplot of 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'bp of fare_amount.png')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  <w:lang w:val="en-US" w:eastAsia="en-US" w:bidi="ar-SA"/>
        </w:rPr>
        <w:drawing>
          <wp:inline distT="0" distB="0" distL="0" distR="0">
            <wp:extent cx="6750685" cy="1989508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198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[42]: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 (figsize</w:t>
      </w:r>
      <w:proofErr w:type="gramStart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xlim 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boxplot(x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orient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'Boxplot of fare_amount w.r.t 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'Boxplot of fare_amount w.r.t passenger_count.png')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B47E0"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lastRenderedPageBreak/>
        <w:drawing>
          <wp:inline distT="0" distB="0" distL="0" distR="0">
            <wp:extent cx="6583769" cy="3477417"/>
            <wp:effectExtent l="19050" t="0" r="7531" b="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911" cy="347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[43]: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43]: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803ADB"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4618059" cy="1956391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59" cy="1956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[44]: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</w:p>
    <w:p w:rsidR="00BF73E5" w:rsidRPr="00803ADB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44]:</w:t>
      </w:r>
      <w:r w:rsidRPr="00803ADB">
        <w:rPr>
          <w:rFonts w:ascii="Courier New" w:eastAsia="Times New Roman" w:hAnsi="Courier New" w:cs="Courier New"/>
          <w:noProof/>
          <w:color w:val="333333"/>
          <w:sz w:val="20"/>
          <w:szCs w:val="20"/>
        </w:rPr>
        <w:t xml:space="preserve">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15661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1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freq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11056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Name: passenger_count, dtype: int64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7D7920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Outlier Treatment</w:t>
      </w:r>
    </w:p>
    <w:p w:rsidR="00BF73E5" w:rsidRPr="00EB4F22" w:rsidRDefault="00BF73E5" w:rsidP="00BF73E5">
      <w:pPr>
        <w:numPr>
          <w:ilvl w:val="0"/>
          <w:numId w:val="3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As we can see from the above Boxplots there are outliers in the train dataset.</w:t>
      </w:r>
    </w:p>
    <w:p w:rsidR="00BF73E5" w:rsidRDefault="00BF73E5" w:rsidP="00BF73E5">
      <w:pPr>
        <w:numPr>
          <w:ilvl w:val="0"/>
          <w:numId w:val="3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Reconsider pickup_longitude,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etc.</w:t>
      </w:r>
    </w:p>
    <w:p w:rsidR="00BF73E5" w:rsidRPr="005010CD" w:rsidRDefault="00BF73E5" w:rsidP="00BF73E5">
      <w:p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803ADB" w:rsidRDefault="00BF73E5" w:rsidP="00BF73E5">
      <w:pPr>
        <w:shd w:val="clear" w:color="auto" w:fill="FFFFFF"/>
        <w:spacing w:after="0" w:line="335" w:lineRule="atLeast"/>
        <w:ind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803ADB">
        <w:rPr>
          <w:rFonts w:ascii="Courier New" w:eastAsia="Times New Roman" w:hAnsi="Courier New" w:cs="Courier New"/>
          <w:color w:val="000080"/>
          <w:sz w:val="23"/>
          <w:szCs w:val="23"/>
        </w:rPr>
        <w:t>In [51]: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outlier_treatment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(col):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 xml:space="preserve">''' calculating outlier indices and replacing them with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NA  '''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#Extract quartiles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q75, q25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percentile(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train[col], 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75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q75,q25)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#Calculate IQR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iqr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q75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q25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#Calculate inner and outer fence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minimum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q25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(iqr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*1.5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maximum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q75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(iqr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*1.5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minimum,maximum)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#Replace with NA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train[col]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minimum,col]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train[col]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maximum,col]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[52]: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 in num_var: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outlier_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    outlier_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'pickup_longitude')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    outlier_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'pickup_latitude')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    outlier_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'dropoff_longitude')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    outlier_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'dropoff_latitude')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12.5 6.0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-3.75 22.25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010C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isnull()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noProof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53]:</w:t>
      </w:r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5010CD"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743710" cy="1945640"/>
            <wp:effectExtent l="19050" t="0" r="8890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010C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std()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54]: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4.136102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2.659050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2.613305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2.710835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2.632400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1.264322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010C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[55]: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Imputing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with missing values using KNN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DataFrame(KNN(k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fit_transform(train), columns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columns, 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010C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5010CD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[56]: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std()</w:t>
      </w:r>
      <w:proofErr w:type="gramEnd"/>
    </w:p>
    <w:p w:rsidR="00BF73E5" w:rsidRPr="005010C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>56]: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4.476970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2.659050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2.613305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2.710835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2.632400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1.264322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5010C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5010CD">
        <w:rPr>
          <w:rFonts w:ascii="Courier New" w:eastAsia="Times New Roman" w:hAnsi="Courier New" w:cs="Courier New"/>
          <w:color w:val="000080"/>
          <w:sz w:val="23"/>
          <w:szCs w:val="23"/>
        </w:rPr>
        <w:t>In [57]: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</w:p>
    <w:p w:rsidR="00BF73E5" w:rsidRPr="005010C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>57]: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15661.000000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mean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1.649192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std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1.264322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1.000000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25%          1.000000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50%          1.000000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75%          2.000000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max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6.000000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Name: passenger_count, dtype: float64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010C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5010CD">
        <w:rPr>
          <w:rFonts w:ascii="Courier New" w:eastAsia="Times New Roman" w:hAnsi="Courier New" w:cs="Courier New"/>
          <w:color w:val="000080"/>
          <w:sz w:val="23"/>
          <w:szCs w:val="23"/>
        </w:rPr>
        <w:t>In [58]: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'int'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round()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'object'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'category'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983231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12480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124804">
        <w:rPr>
          <w:rFonts w:ascii="Courier New" w:eastAsia="Times New Roman" w:hAnsi="Courier New" w:cs="Courier New"/>
          <w:color w:val="000080"/>
          <w:sz w:val="23"/>
          <w:szCs w:val="23"/>
        </w:rPr>
        <w:t>In [59]: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124804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124804">
        <w:rPr>
          <w:rFonts w:ascii="Courier New" w:eastAsia="Times New Roman" w:hAnsi="Courier New" w:cs="Courier New"/>
          <w:color w:val="8B0000"/>
          <w:sz w:val="23"/>
          <w:szCs w:val="23"/>
        </w:rPr>
        <w:t>59]:</w:t>
      </w:r>
    </w:p>
    <w:p w:rsidR="00BF73E5" w:rsidRPr="0012480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5775694" cy="2433172"/>
            <wp:effectExtent l="19050" t="0" r="0" b="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31" cy="243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124804">
        <w:rPr>
          <w:rFonts w:ascii="Courier New" w:eastAsia="Times New Roman" w:hAnsi="Courier New" w:cs="Courier New"/>
          <w:color w:val="000080"/>
          <w:sz w:val="23"/>
          <w:szCs w:val="23"/>
        </w:rPr>
        <w:t>In [60]: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hAnsi="Courier New" w:cs="Courier New"/>
          <w:color w:val="8B0000"/>
          <w:sz w:val="23"/>
          <w:szCs w:val="23"/>
          <w:shd w:val="clear" w:color="auto" w:fill="FFFFFF"/>
        </w:rPr>
      </w:pPr>
      <w:proofErr w:type="gramStart"/>
      <w:r>
        <w:rPr>
          <w:rFonts w:ascii="Courier New" w:hAnsi="Courier New" w:cs="Courier New"/>
          <w:color w:val="8B0000"/>
          <w:sz w:val="23"/>
          <w:szCs w:val="23"/>
          <w:shd w:val="clear" w:color="auto" w:fill="FFFFFF"/>
        </w:rPr>
        <w:t>Out[</w:t>
      </w:r>
      <w:proofErr w:type="gramEnd"/>
      <w:r>
        <w:rPr>
          <w:rFonts w:ascii="Courier New" w:hAnsi="Courier New" w:cs="Courier New"/>
          <w:color w:val="8B0000"/>
          <w:sz w:val="23"/>
          <w:szCs w:val="23"/>
          <w:shd w:val="clear" w:color="auto" w:fill="FFFFFF"/>
        </w:rPr>
        <w:t xml:space="preserve">60]: 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000080"/>
          <w:sz w:val="23"/>
          <w:szCs w:val="23"/>
          <w:lang w:val="en-US" w:eastAsia="en-US" w:bidi="ar-SA"/>
        </w:rPr>
        <w:lastRenderedPageBreak/>
        <w:drawing>
          <wp:inline distT="0" distB="0" distL="0" distR="0">
            <wp:extent cx="5775694" cy="1765005"/>
            <wp:effectExtent l="19050" t="0" r="0" b="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42" cy="176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12480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124804">
        <w:rPr>
          <w:rFonts w:ascii="Courier New" w:eastAsia="Times New Roman" w:hAnsi="Courier New" w:cs="Courier New"/>
          <w:color w:val="000080"/>
          <w:sz w:val="23"/>
          <w:szCs w:val="23"/>
        </w:rPr>
        <w:t>In [61]:</w:t>
      </w:r>
    </w:p>
    <w:p w:rsidR="00BF73E5" w:rsidRPr="00124804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df2 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copy()</w:t>
      </w:r>
      <w:proofErr w:type="gramEnd"/>
    </w:p>
    <w:p w:rsidR="00BF73E5" w:rsidRPr="00124804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12480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12480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train</w:t>
      </w:r>
      <w:proofErr w:type="gramEnd"/>
      <w:r w:rsidRPr="0012480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=</w:t>
      </w: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</w:t>
      </w:r>
      <w:r w:rsidRPr="0012480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df2.copy()</w:t>
      </w:r>
    </w:p>
    <w:p w:rsidR="00BF73E5" w:rsidRPr="0012480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124804">
        <w:rPr>
          <w:rFonts w:ascii="Courier New" w:eastAsia="Times New Roman" w:hAnsi="Courier New" w:cs="Courier New"/>
          <w:color w:val="000080"/>
          <w:sz w:val="23"/>
          <w:szCs w:val="23"/>
        </w:rPr>
        <w:t>In [62]: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BF73E5" w:rsidRPr="0012480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124804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124804">
        <w:rPr>
          <w:rFonts w:ascii="Courier New" w:eastAsia="Times New Roman" w:hAnsi="Courier New" w:cs="Courier New"/>
          <w:color w:val="8B0000"/>
          <w:sz w:val="23"/>
          <w:szCs w:val="23"/>
        </w:rPr>
        <w:t>62]: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124804">
        <w:rPr>
          <w:rFonts w:ascii="Courier New" w:eastAsia="Times New Roman" w:hAnsi="Courier New" w:cs="Courier New"/>
          <w:color w:val="000000"/>
          <w:sz w:val="20"/>
          <w:szCs w:val="20"/>
        </w:rPr>
        <w:t>(15661, 6)</w:t>
      </w: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5010C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Missing Value Analysis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12480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#Create dataframe with missing percentage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isnull()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#Reset index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missing_val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reset_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)missing_val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8]: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822690" cy="2115879"/>
            <wp:effectExtent l="19050" t="0" r="6110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300" cy="211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Pr="001427E7" w:rsidRDefault="00BF73E5" w:rsidP="00BF73E5">
      <w:pPr>
        <w:numPr>
          <w:ilvl w:val="0"/>
          <w:numId w:val="29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As we can see there are some missing values in the data.</w:t>
      </w:r>
    </w:p>
    <w:p w:rsidR="00BF73E5" w:rsidRPr="00EB4F22" w:rsidRDefault="00BF73E5" w:rsidP="00BF73E5">
      <w:pPr>
        <w:numPr>
          <w:ilvl w:val="0"/>
          <w:numId w:val="29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We will impute missing values for fare_amount,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passenger_count variables except pickup_datetime.</w:t>
      </w:r>
    </w:p>
    <w:p w:rsidR="00BF73E5" w:rsidRPr="00EB4F22" w:rsidRDefault="00BF73E5" w:rsidP="00BF73E5">
      <w:pPr>
        <w:numPr>
          <w:ilvl w:val="0"/>
          <w:numId w:val="29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 we will drop that 1 row which has missing value in pickup_datetime.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1427E7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#Rename variable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missing_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rename(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'index'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'Variables'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'Missing_percentage'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})missing_val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Calculate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percentage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missing_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'Missing_percentage'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(missing_val[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'Missing_percentage'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*100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#descending order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missing_val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sort_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'Missing_percentage'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ascending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reset_index(drop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)missing_val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lastRenderedPageBreak/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9]:</w:t>
      </w:r>
    </w:p>
    <w:p w:rsidR="00BF73E5" w:rsidRPr="00F45BBB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3210838" cy="2615609"/>
            <wp:effectExtent l="19050" t="0" r="8612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87" cy="261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3035C9" w:rsidRDefault="00BF73E5" w:rsidP="00BF73E5">
      <w:pPr>
        <w:pStyle w:val="ListParagraph"/>
        <w:numPr>
          <w:ilvl w:val="1"/>
          <w:numId w:val="33"/>
        </w:numPr>
        <w:shd w:val="clear" w:color="auto" w:fill="FFFFFF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3035C9">
        <w:rPr>
          <w:rFonts w:ascii="Helvetica" w:eastAsia="Times New Roman" w:hAnsi="Helvetica" w:cs="Helvetica"/>
          <w:color w:val="000000"/>
          <w:sz w:val="23"/>
          <w:szCs w:val="23"/>
        </w:rPr>
        <w:t>For Passenger_count:</w:t>
      </w:r>
    </w:p>
    <w:p w:rsidR="00BF73E5" w:rsidRPr="00EB4F22" w:rsidRDefault="00BF73E5" w:rsidP="00BF73E5">
      <w:pPr>
        <w:numPr>
          <w:ilvl w:val="0"/>
          <w:numId w:val="3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Actual value = 1</w:t>
      </w:r>
    </w:p>
    <w:p w:rsidR="00BF73E5" w:rsidRPr="00EB4F22" w:rsidRDefault="00BF73E5" w:rsidP="00BF73E5">
      <w:pPr>
        <w:numPr>
          <w:ilvl w:val="0"/>
          <w:numId w:val="3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Mode = 1</w:t>
      </w:r>
    </w:p>
    <w:p w:rsidR="00BF73E5" w:rsidRPr="00EB4F22" w:rsidRDefault="00BF73E5" w:rsidP="00BF73E5">
      <w:pPr>
        <w:numPr>
          <w:ilvl w:val="0"/>
          <w:numId w:val="3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KNN = 2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1427E7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Choosing a random values to replace it as NA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3047BD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13]: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1.0</w:t>
      </w:r>
    </w:p>
    <w:p w:rsidR="00BF73E5" w:rsidRPr="00FF278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[14]: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Replacing 1.0 with NA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3047B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14]: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3047BD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[15]: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Impute with mode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fillna(train[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mode()[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3035C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15]: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1.0</w:t>
      </w:r>
    </w:p>
    <w:p w:rsidR="00BF73E5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3035C9" w:rsidRDefault="00BF73E5" w:rsidP="00BF73E5">
      <w:pPr>
        <w:pStyle w:val="ListParagraph"/>
        <w:numPr>
          <w:ilvl w:val="1"/>
          <w:numId w:val="33"/>
        </w:numPr>
        <w:shd w:val="clear" w:color="auto" w:fill="FFFFFF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3035C9">
        <w:rPr>
          <w:rFonts w:ascii="Helvetica" w:eastAsia="Times New Roman" w:hAnsi="Helvetica" w:cs="Helvetica"/>
          <w:color w:val="000000"/>
          <w:sz w:val="23"/>
          <w:szCs w:val="23"/>
        </w:rPr>
        <w:t xml:space="preserve"> For fare_amount:</w:t>
      </w:r>
    </w:p>
    <w:p w:rsidR="00BF73E5" w:rsidRPr="00EB4F22" w:rsidRDefault="00BF73E5" w:rsidP="00BF73E5">
      <w:pPr>
        <w:numPr>
          <w:ilvl w:val="0"/>
          <w:numId w:val="3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Actual value = 7.0,</w:t>
      </w:r>
    </w:p>
    <w:p w:rsidR="00BF73E5" w:rsidRPr="00EB4F22" w:rsidRDefault="00BF73E5" w:rsidP="00BF73E5">
      <w:pPr>
        <w:numPr>
          <w:ilvl w:val="0"/>
          <w:numId w:val="3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Mean = 15.117,</w:t>
      </w:r>
    </w:p>
    <w:p w:rsidR="00BF73E5" w:rsidRPr="00EB4F22" w:rsidRDefault="00BF73E5" w:rsidP="00BF73E5">
      <w:pPr>
        <w:numPr>
          <w:ilvl w:val="0"/>
          <w:numId w:val="3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Median = 8.5,</w:t>
      </w:r>
    </w:p>
    <w:p w:rsidR="00BF73E5" w:rsidRPr="00EB4F22" w:rsidRDefault="00BF73E5" w:rsidP="00BF73E5">
      <w:pPr>
        <w:numPr>
          <w:ilvl w:val="0"/>
          <w:numId w:val="3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KNN = 7.369801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E5DF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Choosing a random values to replace it as NA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BA2121"/>
          <w:sz w:val="20"/>
          <w:szCs w:val="20"/>
        </w:rPr>
        <w:t>'fare_amount at loc-1000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format(a))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Replacing 7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.0 with NA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'Value after replacing with nan: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Impute with mean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'Value if imputed with mean: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fillna(train[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Impute with median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lastRenderedPageBreak/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'Value if imputed with median: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fillna(train[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median())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BF73E5" w:rsidRPr="00B44FCF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="Courier New"/>
          <w:b/>
          <w:bCs/>
          <w:color w:val="000000"/>
          <w:sz w:val="24"/>
          <w:szCs w:val="24"/>
        </w:rPr>
      </w:pPr>
      <w:r>
        <w:rPr>
          <w:rFonts w:eastAsia="Times New Roman" w:cs="Courier New"/>
          <w:b/>
          <w:bCs/>
          <w:color w:val="000000"/>
          <w:sz w:val="24"/>
          <w:szCs w:val="24"/>
        </w:rPr>
        <w:t>Fare_amount at loc-1000</w:t>
      </w:r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:</w:t>
      </w:r>
      <w:r>
        <w:rPr>
          <w:rFonts w:eastAsia="Times New Roman" w:cs="Courier New"/>
          <w:b/>
          <w:bCs/>
          <w:color w:val="000000"/>
          <w:sz w:val="24"/>
          <w:szCs w:val="24"/>
        </w:rPr>
        <w:t xml:space="preserve"> </w:t>
      </w:r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7.0</w:t>
      </w:r>
    </w:p>
    <w:p w:rsidR="00BF73E5" w:rsidRPr="00B44FCF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="Courier New"/>
          <w:b/>
          <w:bCs/>
          <w:color w:val="000000"/>
          <w:sz w:val="24"/>
          <w:szCs w:val="24"/>
        </w:rPr>
      </w:pPr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 xml:space="preserve">Value after replacing with </w:t>
      </w:r>
      <w:proofErr w:type="gramStart"/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nan</w:t>
      </w:r>
      <w:proofErr w:type="gramEnd"/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: nan</w:t>
      </w:r>
    </w:p>
    <w:p w:rsidR="00BF73E5" w:rsidRPr="00B44FCF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="Courier New"/>
          <w:b/>
          <w:bCs/>
          <w:color w:val="000000"/>
          <w:sz w:val="24"/>
          <w:szCs w:val="24"/>
        </w:rPr>
      </w:pPr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Value if imputed with mean: 15.118196060877201</w:t>
      </w:r>
    </w:p>
    <w:p w:rsidR="00BF73E5" w:rsidRPr="00B44FCF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="Courier New"/>
          <w:b/>
          <w:bCs/>
          <w:color w:val="000000"/>
          <w:sz w:val="24"/>
          <w:szCs w:val="24"/>
        </w:rPr>
      </w:pPr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Value if imputed with median: 8.5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DE5DF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std()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17]: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435.982171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  2.659050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  2.613305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  2.710835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  2.632400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  1.266096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DE5DF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E5DF4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proofErr w:type="gramStart"/>
      <w:r w:rsidRPr="00DE5DF4"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we</w:t>
      </w:r>
      <w:proofErr w:type="gramEnd"/>
      <w:r w:rsidRPr="00DE5DF4"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 xml:space="preserve"> will separate pickup_datetime into a different dataframe and then merge with train in feature engineering step.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pickup_datetime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BF73E5" w:rsidRPr="00DE5DF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E5DF4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Imputing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with missing values using KNN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DataFrame(KNN(k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19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fit_transform(train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),columns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columns, 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index)</w:t>
      </w:r>
    </w:p>
    <w:p w:rsidR="00BF73E5" w:rsidRPr="00A21C68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std()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21]: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435.661995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  2.659050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  2.613305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  2.710835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  2.632400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  1.264138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[23]: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23]: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0    1.0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1    1.0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2    2.0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3    1.0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4    1.0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Name: passenger_count, dtype: float64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[24]: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'int'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[26]: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unique()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26]: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array(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[1, 2, 3, 6, 5, 4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], dtype=int64)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[27]: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round()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'object'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'category'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,ordered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[28]: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unique()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28]: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[1, 2, 3, 6, 5, 4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Categories (6, int64): [1 &lt; 2 &lt; 3 &lt; 4 &lt; 5 &lt; 6]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F628F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29]: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 7.3698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-73.9954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40.7597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-73.9876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40.7512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      2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Name: 1000, dtype: object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DF628F" w:rsidRDefault="00BF73E5" w:rsidP="00BF73E5">
      <w:pPr>
        <w:pStyle w:val="ListParagraph"/>
        <w:numPr>
          <w:ilvl w:val="1"/>
          <w:numId w:val="33"/>
        </w:numPr>
        <w:shd w:val="clear" w:color="auto" w:fill="FFFFFF"/>
        <w:spacing w:line="335" w:lineRule="atLeast"/>
        <w:ind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DF628F">
        <w:rPr>
          <w:rFonts w:ascii="Helvetica" w:eastAsia="Times New Roman" w:hAnsi="Helvetica" w:cs="Helvetica"/>
          <w:color w:val="000000"/>
          <w:sz w:val="23"/>
          <w:szCs w:val="23"/>
        </w:rPr>
        <w:t>Now about missing value in pickup_datetime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F628F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pickup_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noProof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30]:</w:t>
      </w:r>
      <w:r w:rsidRPr="005F7449"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5F7449"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967230" cy="1701165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F744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[31]: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#Create dataframe with missing percentage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pickup_datetime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isnull()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#Reset index</w:t>
      </w:r>
    </w:p>
    <w:p w:rsidR="00BF73E5" w:rsidRPr="00E35D6F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missing_val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reset_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)missing_val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31]:</w:t>
      </w:r>
    </w:p>
    <w:p w:rsidR="00BF73E5" w:rsidRPr="005F744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b/>
          <w:bCs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b/>
          <w:bCs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445895" cy="627380"/>
            <wp:effectExtent l="19050" t="0" r="1905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E516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pickup_datetime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BF73E5" w:rsidRPr="00DE516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32]: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(15661, 1)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E516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lastRenderedPageBreak/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33]: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(15661, 6)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DE516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Pr="00DE5166" w:rsidRDefault="00BF73E5" w:rsidP="00BF73E5">
      <w:pPr>
        <w:numPr>
          <w:ilvl w:val="0"/>
          <w:numId w:val="3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We will drop 1 row which has missing value for pickup_datetime variable after feature engineering step because if we drop now, pickup_datetime dataframe will have 16040 rows and our train has 16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0</w:t>
      </w: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41 rows, then if we merge these 2 dataframes then pickup_datetime variable will gain 1 missing value.</w:t>
      </w:r>
    </w:p>
    <w:p w:rsidR="00BF73E5" w:rsidRPr="00DE5166" w:rsidRDefault="00BF73E5" w:rsidP="00BF73E5">
      <w:pPr>
        <w:numPr>
          <w:ilvl w:val="0"/>
          <w:numId w:val="3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And if we merge and then drop now then we would require </w:t>
      </w:r>
      <w:proofErr w:type="gramStart"/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to split ag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ain and </w:t>
      </w: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then merge</w:t>
      </w:r>
      <w:proofErr w:type="gramEnd"/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again in feature engineering step.</w:t>
      </w:r>
    </w:p>
    <w:p w:rsidR="00BF73E5" w:rsidRPr="00DE5166" w:rsidRDefault="00BF73E5" w:rsidP="00BF73E5">
      <w:pPr>
        <w:numPr>
          <w:ilvl w:val="0"/>
          <w:numId w:val="3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So, instead of doing the work 2 times we will drop 1 time i.e. after feature engineering process.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66482C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66482C">
        <w:rPr>
          <w:rFonts w:ascii="Courier New" w:eastAsia="Times New Roman" w:hAnsi="Courier New" w:cs="Courier New"/>
          <w:color w:val="000080"/>
          <w:sz w:val="23"/>
          <w:szCs w:val="23"/>
        </w:rPr>
        <w:t xml:space="preserve">In [36]: </w:t>
      </w:r>
      <w:proofErr w:type="gramStart"/>
      <w:r w:rsidRPr="0066482C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66482C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66482C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66482C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66482C">
        <w:rPr>
          <w:rFonts w:ascii="Courier New" w:eastAsia="Times New Roman" w:hAnsi="Courier New" w:cs="Courier New"/>
          <w:color w:val="8B0000"/>
          <w:sz w:val="23"/>
          <w:szCs w:val="23"/>
        </w:rPr>
        <w:t>36]: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468842" cy="2721934"/>
            <wp:effectExtent l="19050" t="0" r="8158" b="0"/>
            <wp:docPr id="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103" cy="272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Feature Engineering</w:t>
      </w: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 xml:space="preserve">1. Feature Engineering for </w:t>
      </w:r>
      <w:r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(</w:t>
      </w:r>
      <w:r w:rsidRPr="00E35D6F">
        <w:rPr>
          <w:rFonts w:ascii="Helvetica" w:eastAsia="Times New Roman" w:hAnsi="Helvetica" w:cs="Helvetica"/>
          <w:b/>
          <w:color w:val="000000"/>
          <w:sz w:val="23"/>
          <w:szCs w:val="23"/>
        </w:rPr>
        <w:t>pickup_</w:t>
      </w:r>
      <w:proofErr w:type="gramStart"/>
      <w:r w:rsidRPr="00E35D6F">
        <w:rPr>
          <w:rFonts w:ascii="Helvetica" w:eastAsia="Times New Roman" w:hAnsi="Helvetica" w:cs="Helvetica"/>
          <w:b/>
          <w:color w:val="000000"/>
          <w:sz w:val="23"/>
          <w:szCs w:val="23"/>
        </w:rPr>
        <w:t>datetime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)</w:t>
      </w:r>
      <w:proofErr w:type="gramEnd"/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timestamp variable</w:t>
      </w:r>
    </w:p>
    <w:p w:rsidR="00BF73E5" w:rsidRPr="00EB4F22" w:rsidRDefault="00BF73E5" w:rsidP="00BF73E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</w:p>
    <w:p w:rsidR="00BF73E5" w:rsidRPr="00EB4F22" w:rsidRDefault="00BF73E5" w:rsidP="00BF73E5">
      <w:pPr>
        <w:numPr>
          <w:ilvl w:val="0"/>
          <w:numId w:val="3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we will derive new features from pickup_datetime variable</w:t>
      </w:r>
    </w:p>
    <w:p w:rsidR="00BF73E5" w:rsidRPr="00EB4F22" w:rsidRDefault="00BF73E5" w:rsidP="00BF73E5">
      <w:pPr>
        <w:numPr>
          <w:ilvl w:val="0"/>
          <w:numId w:val="3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new features will be year,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month,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day_of_week,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hour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349F7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we will Join 2 Dataframes pickup_datetime and train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merge(pickup_datetime,train,right_index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left_index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proofErr w:type="gramEnd"/>
      <w:r>
        <w:rPr>
          <w:rFonts w:ascii="Courier New" w:eastAsia="Times New Roman" w:hAnsi="Courier New" w:cs="Courier New"/>
          <w:color w:val="333333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63]: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000080"/>
          <w:sz w:val="23"/>
          <w:szCs w:val="23"/>
          <w:lang w:val="en-US" w:eastAsia="en-US" w:bidi="ar-SA"/>
        </w:rPr>
        <w:lastRenderedPageBreak/>
        <w:drawing>
          <wp:inline distT="0" distB="0" distL="0" distR="0">
            <wp:extent cx="6573136" cy="2199803"/>
            <wp:effectExtent l="19050" t="0" r="0" b="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037" cy="220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349F7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BF73E5" w:rsidRPr="00D349F7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64]: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(15661, 7)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reset_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D349F7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D349F7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As we discussed in Missing value imputation step about dropping missing value, we will do it now.</w:t>
      </w:r>
    </w:p>
    <w:p w:rsidR="00BF73E5" w:rsidRPr="00D349F7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BF73E5" w:rsidRPr="00D349F7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isna()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66]: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467485" cy="2254250"/>
            <wp:effectExtent l="19050" t="0" r="0" b="0"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dropna()</w:t>
      </w:r>
      <w:proofErr w:type="gramEnd"/>
    </w:p>
    <w:p w:rsidR="00BF73E5" w:rsidRPr="006E6CD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[68]</w:t>
      </w:r>
      <w:proofErr w:type="gramStart"/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: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[train,test]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data: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"year"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row: row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year)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"month"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row: row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month)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"day_of_month"] = i["pickup_datetime"].apply(lambda row: row.day)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"day_of_week"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row: row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dayofweek)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"hour"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row: row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hour)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6E6CD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countplot(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'year.png')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countplot(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'month.png')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countplot(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'day_of_week.png')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countplot(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'hour.png'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6692309" cy="3327991"/>
            <wp:effectExtent l="19050" t="0" r="0" b="0"/>
            <wp:docPr id="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1276" r="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309" cy="332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6690094" cy="3404027"/>
            <wp:effectExtent l="19050" t="0" r="0" b="0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579" cy="340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noProof/>
          <w:color w:val="333333"/>
          <w:sz w:val="20"/>
          <w:szCs w:val="20"/>
        </w:rPr>
      </w:pP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noProof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</w:rPr>
        <w:lastRenderedPageBreak/>
        <w:t xml:space="preserve"> </w:t>
      </w: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6605034" cy="3349256"/>
            <wp:effectExtent l="19050" t="0" r="5316" b="0"/>
            <wp:docPr id="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1587" t="2778" r="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034" cy="334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6E6CD6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C0436"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6610586" cy="3258559"/>
            <wp:effectExtent l="19050" t="0" r="0" b="0"/>
            <wp:docPr id="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37" cy="326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2C0436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BF73E5" w:rsidRPr="002C0436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2C043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Now we will use month,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</w:t>
      </w:r>
      <w:r w:rsidRPr="002C043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day_of_week,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</w:t>
      </w:r>
      <w:r w:rsidRPr="002C043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hour to derive new features like sessions in a day, seasons in a year,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</w:t>
      </w:r>
      <w:r w:rsidRPr="002C043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week: weekend/weekday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2C04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(x):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''' for sessions in a day using hour column '''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'morning'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&gt;=12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&lt;=16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'afternoon'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17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'evening'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&gt;=21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 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'night_PM'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BF73E5" w:rsidRPr="0066482C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'night_AM'</w:t>
      </w:r>
    </w:p>
    <w:p w:rsidR="00BF73E5" w:rsidRPr="002C04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g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(x):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''' for seasons in a year using month column'''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'spring'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&lt;=8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'summer'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9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'fall'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&gt;=12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|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 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'winter'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2C04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h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(x):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''' for week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:weekday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/weekend in a day_of_week column '''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'weekday'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'weekend'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BE4488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apply(f)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apply(f)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[77]: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apply(g)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apply(g)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[78]: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apply(h)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apply(h)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BE4488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BF73E5" w:rsidRPr="00BE4488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79]: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(15660, 14)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BE4488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[80]: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80]: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(9914, 13)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3.</w:t>
      </w:r>
      <w:r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 xml:space="preserve"> </w:t>
      </w: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Feature Engineering for latitude and longitude variable</w:t>
      </w:r>
    </w:p>
    <w:p w:rsidR="00BF73E5" w:rsidRPr="00EB4F22" w:rsidRDefault="00BF73E5" w:rsidP="00BF73E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</w:p>
    <w:p w:rsidR="00BF73E5" w:rsidRDefault="00BF73E5" w:rsidP="00BF73E5">
      <w:pPr>
        <w:numPr>
          <w:ilvl w:val="0"/>
          <w:numId w:val="38"/>
        </w:numPr>
        <w:shd w:val="clear" w:color="auto" w:fill="FFFFFF"/>
        <w:tabs>
          <w:tab w:val="left" w:pos="10206"/>
        </w:tabs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As we have latitude and longitu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de data for pickup and dropoff,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we will find the distance the cab travelled from pickup and drop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-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off location.</w:t>
      </w:r>
    </w:p>
    <w:p w:rsidR="00BF73E5" w:rsidRPr="00771FD4" w:rsidRDefault="00BF73E5" w:rsidP="00BF73E5">
      <w:pPr>
        <w:shd w:val="clear" w:color="auto" w:fill="FFFFFF"/>
        <w:tabs>
          <w:tab w:val="left" w:pos="10206"/>
        </w:tabs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893E52" w:rsidRDefault="00BF73E5" w:rsidP="00BF73E5">
      <w:pPr>
        <w:shd w:val="clear" w:color="auto" w:fill="FFFFFF"/>
        <w:tabs>
          <w:tab w:val="left" w:pos="6237"/>
        </w:tabs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[91]: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Calculate distance the cab travelled from pickup and dropoff location using great_circle </w:t>
      </w: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and geodesic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from geopy library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[train, test]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data: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'great_circle'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x: great_circle((x[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(x[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   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miles,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x: geodesic((x[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(x[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   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miles,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893E5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proofErr w:type="gramEnd"/>
      <w:r>
        <w:rPr>
          <w:rFonts w:ascii="Courier New" w:eastAsia="Times New Roman" w:hAnsi="Courier New" w:cs="Courier New"/>
          <w:color w:val="333333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893E5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lastRenderedPageBreak/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92]: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85787" cy="2275367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810" b="9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787" cy="227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5 rows × 35 columns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893E5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93]:</w:t>
      </w:r>
    </w:p>
    <w:p w:rsidR="00BF73E5" w:rsidRPr="00893E5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56267" cy="2254102"/>
            <wp:effectExtent l="19050" t="0" r="6483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1276" b="13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67" cy="22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5 rows × 34 columns</w:t>
      </w:r>
    </w:p>
    <w:p w:rsidR="00BF73E5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893E52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As Vincenty is more accurate than haversine.</w:t>
      </w:r>
      <w:proofErr w:type="gramEnd"/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Also vincenty is prefered for short distances. Therefore we will drop great_circle. </w:t>
      </w:r>
      <w:proofErr w:type="gramStart"/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we</w:t>
      </w:r>
      <w:proofErr w:type="gramEnd"/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will drop them together with o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ther variables which were used for</w:t>
      </w:r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feature engineer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ing</w:t>
      </w:r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893E5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isna()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Pr="00893E5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isna()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We will remove the variables which were used to feature engineer new variables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926678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 ([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'great_circle'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'great_circle'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0E24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[97]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BF73E5" w:rsidRPr="000E24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97]: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((15660, 21), (9914, 20))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0E24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[98]: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98]: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['fare_amount', 'passenger_count_2', 'passenger_count_3',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'passenger_count_4', 'passenger_count_5', 'passenger_count_6',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'season_spring', 'season_summer', 'season_winter', 'week_weekend',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'session_evening', 'session_morning', 'session_night_AM',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'session_night_PM', 'year_2010', 'year_2011', 'year_2012', 'year_2013',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'year_2014', 'year_2015', 'geodesic'],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BF73E5" w:rsidRPr="003F71A9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0E24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99]: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['passenger_count_2', 'passenger_count_3', 'passenger_count_4',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'passenger_count_5', 'passenger_count_6', 'season_spring',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'season_summer', 'season_winter', 'week_weekend', 'session_evening',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'session_morning', 'session_night_AM', 'session_night_PM', 'year_2010',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'year_2011', 'year_2012', 'year_2013', 'year_2014', 'year_2015',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geodesic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'],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0E24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100]: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681677" cy="1531088"/>
            <wp:effectExtent l="19050" t="0" r="4873" b="0"/>
            <wp:docPr id="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1121" r="1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77" cy="153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3F71A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5 rows × 21 columns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0E24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101]:</w:t>
      </w:r>
    </w:p>
    <w:p w:rsidR="00BF73E5" w:rsidRPr="003F71A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b/>
          <w:bCs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b/>
          <w:bCs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840855" cy="1618237"/>
            <wp:effectExtent l="19050" t="0" r="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61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3F71A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 (figsize</w:t>
      </w:r>
      <w:proofErr w:type="gramStart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))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boxplot(x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orient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 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'Boxplot of geodesic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lastRenderedPageBreak/>
        <w:drawing>
          <wp:inline distT="0" distB="0" distL="0" distR="0">
            <wp:extent cx="6840855" cy="1957340"/>
            <wp:effectExtent l="19050" t="0" r="0" b="0"/>
            <wp:docPr id="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5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3F71A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))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xlim(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boxplot(x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orient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'Boxplot of geodesic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  <w:lang w:val="en-US" w:eastAsia="en-US" w:bidi="ar-SA"/>
        </w:rPr>
        <w:drawing>
          <wp:inline distT="0" distB="0" distL="0" distR="0">
            <wp:extent cx="6840855" cy="1937529"/>
            <wp:effectExtent l="19050" t="0" r="0" b="0"/>
            <wp:docPr id="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3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3F71A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outlier_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2.425668049965582 0.7815214474966259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-1.6846984562068081 4.891887953669016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B34EFB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4EFB">
        <w:rPr>
          <w:rFonts w:ascii="Courier New" w:eastAsia="Times New Roman" w:hAnsi="Courier New" w:cs="Courier New"/>
          <w:color w:val="000080"/>
          <w:sz w:val="23"/>
          <w:szCs w:val="23"/>
        </w:rPr>
        <w:t>In [108]:</w:t>
      </w:r>
      <w:r w:rsidRPr="00B34E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isnull()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BF73E5" w:rsidRPr="00B34EFB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B34EFB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B34EFB">
        <w:rPr>
          <w:rFonts w:ascii="Courier New" w:eastAsia="Times New Roman" w:hAnsi="Courier New" w:cs="Courier New"/>
          <w:color w:val="000080"/>
          <w:sz w:val="23"/>
          <w:szCs w:val="23"/>
        </w:rPr>
        <w:t xml:space="preserve">In [109]: </w:t>
      </w:r>
      <w:r w:rsidRPr="00B34EFB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B34EFB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Imputing</w:t>
      </w:r>
      <w:proofErr w:type="gramEnd"/>
      <w:r w:rsidRPr="00B34EFB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with missing values using KNN</w:t>
      </w:r>
    </w:p>
    <w:p w:rsidR="00BF73E5" w:rsidRPr="00462B18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DataFrame(KNN(k 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fit_transform(train), columns 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columns, index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index)</w:t>
      </w:r>
    </w:p>
    <w:p w:rsidR="00BF73E5" w:rsidRPr="004C150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40"/>
          <w:szCs w:val="40"/>
        </w:rPr>
      </w:pPr>
      <w:r w:rsidRPr="004C1502">
        <w:rPr>
          <w:rFonts w:ascii="inherit" w:eastAsia="Times New Roman" w:hAnsi="inherit" w:cs="Helvetica"/>
          <w:b/>
          <w:bCs/>
          <w:color w:val="000000"/>
          <w:sz w:val="40"/>
          <w:szCs w:val="40"/>
        </w:rPr>
        <w:t>Feature Selection</w:t>
      </w:r>
    </w:p>
    <w:p w:rsidR="00BF73E5" w:rsidRDefault="00BF73E5" w:rsidP="00BF73E5">
      <w:pPr>
        <w:pStyle w:val="ListParagraph"/>
        <w:numPr>
          <w:ilvl w:val="1"/>
          <w:numId w:val="37"/>
        </w:numPr>
        <w:shd w:val="clear" w:color="auto" w:fill="FFFFFF"/>
        <w:spacing w:before="240"/>
        <w:jc w:val="both"/>
        <w:rPr>
          <w:rFonts w:ascii="Helvetica" w:eastAsia="Times New Roman" w:hAnsi="Helvetica" w:cs="Helvetica"/>
          <w:b/>
          <w:bCs/>
          <w:color w:val="000000"/>
          <w:sz w:val="28"/>
          <w:szCs w:val="28"/>
        </w:rPr>
      </w:pPr>
      <w:r w:rsidRPr="004C1502">
        <w:rPr>
          <w:rFonts w:ascii="Helvetica" w:eastAsia="Times New Roman" w:hAnsi="Helvetica" w:cs="Helvetica"/>
          <w:b/>
          <w:bCs/>
          <w:color w:val="000000"/>
          <w:sz w:val="28"/>
          <w:szCs w:val="28"/>
        </w:rPr>
        <w:t>Correlation Analysis</w:t>
      </w:r>
    </w:p>
    <w:p w:rsidR="00BF73E5" w:rsidRDefault="00BF73E5" w:rsidP="00BF7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80"/>
        <w:rPr>
          <w:rFonts w:ascii="Helvetica" w:eastAsia="Times New Roman" w:hAnsi="Helvetica" w:cs="Helvetica"/>
          <w:b/>
          <w:bCs/>
          <w:color w:val="000000"/>
          <w:sz w:val="28"/>
        </w:rPr>
      </w:pPr>
    </w:p>
    <w:p w:rsidR="00BF73E5" w:rsidRPr="00EB4F22" w:rsidRDefault="00BF73E5" w:rsidP="00BF7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80"/>
        <w:rPr>
          <w:rFonts w:ascii="Courier New" w:eastAsia="Times New Roman" w:hAnsi="Courier New" w:cs="Courier New"/>
          <w:color w:val="000000"/>
          <w:sz w:val="23"/>
        </w:rPr>
      </w:pPr>
      <w:r w:rsidRPr="00EB4F22">
        <w:rPr>
          <w:rFonts w:ascii="Courier New" w:eastAsia="Times New Roman" w:hAnsi="Courier New" w:cs="Courier New"/>
          <w:color w:val="000000"/>
          <w:sz w:val="23"/>
        </w:rPr>
        <w:t>Statistically correlated: features move together directionally.</w:t>
      </w:r>
    </w:p>
    <w:p w:rsidR="00BF73E5" w:rsidRPr="00EB4F22" w:rsidRDefault="00BF73E5" w:rsidP="00BF7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80"/>
        <w:rPr>
          <w:rFonts w:ascii="Courier New" w:eastAsia="Times New Roman" w:hAnsi="Courier New" w:cs="Courier New"/>
          <w:color w:val="000000"/>
          <w:sz w:val="23"/>
        </w:rPr>
      </w:pPr>
      <w:r w:rsidRPr="00EB4F22">
        <w:rPr>
          <w:rFonts w:ascii="Courier New" w:eastAsia="Times New Roman" w:hAnsi="Courier New" w:cs="Courier New"/>
          <w:color w:val="000000"/>
          <w:sz w:val="23"/>
        </w:rPr>
        <w:t>Linear models assume feature independence.</w:t>
      </w:r>
    </w:p>
    <w:p w:rsidR="00BF73E5" w:rsidRPr="00EB4F22" w:rsidRDefault="00BF73E5" w:rsidP="00BF7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80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3"/>
        </w:rPr>
        <w:t>And if features are correlated that could introduce bias into our models.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71717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cat_var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'passenger_count_2'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'passenger_count_3'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'passenger_count_4'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'passenger_count_5'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'passenger_count_6'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'season_spring'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'season_summer'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'season_winter'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'week_weekend'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'session_evening'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'session_morning'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'session_night_AM'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'session_night_PM'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'year_2010'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'year_2011'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'year_2013'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'year_2014'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'year_2015'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num_var</w:t>
      </w:r>
      <w:proofErr w:type="gramStart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train[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cat_var]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train[cat_var]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x: 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'category'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 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cat_var]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test[cat_var]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x: 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'category'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 )</w:t>
      </w:r>
    </w:p>
    <w:p w:rsidR="00BF73E5" w:rsidRPr="00717176" w:rsidRDefault="00BF73E5" w:rsidP="00BF73E5">
      <w:pPr>
        <w:numPr>
          <w:ilvl w:val="0"/>
          <w:numId w:val="39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r w:rsidRPr="00717176"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We will plot a Heatmap of correlation whereas, correlation measures how strongly 2 quantities are related to each other.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71717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heatmap using correlation matrix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heatmap(train[num_var]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corr(), square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cmap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'RdYlGn'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linewidths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,linecolor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'Correlation matrix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'correlation.png')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4868152" cy="4167963"/>
            <wp:effectExtent l="19050" t="0" r="8648" b="0"/>
            <wp:docPr id="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73" cy="416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As we can see from above correlation plot fare_amount and geodesic is correlated to each other.</w:t>
      </w:r>
    </w:p>
    <w:p w:rsidR="00BF73E5" w:rsidRPr="00EB4F22" w:rsidRDefault="00BF73E5" w:rsidP="00BF73E5">
      <w:pPr>
        <w:numPr>
          <w:ilvl w:val="0"/>
          <w:numId w:val="4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Jointplots for Bivariate Analysis.</w:t>
      </w:r>
    </w:p>
    <w:p w:rsidR="00BF73E5" w:rsidRPr="00EB4F22" w:rsidRDefault="00BF73E5" w:rsidP="00BF73E5">
      <w:pPr>
        <w:numPr>
          <w:ilvl w:val="0"/>
          <w:numId w:val="4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Here Scatter plot has regression line between 2 variables along with separate </w:t>
      </w: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Bar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plots of both variables.</w:t>
      </w:r>
    </w:p>
    <w:p w:rsidR="00BF73E5" w:rsidRDefault="00BF73E5" w:rsidP="00BF73E5">
      <w:pPr>
        <w:numPr>
          <w:ilvl w:val="0"/>
          <w:numId w:val="4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Also </w:t>
      </w:r>
      <w:proofErr w:type="gramStart"/>
      <w:r>
        <w:rPr>
          <w:rFonts w:ascii="Helvetica" w:eastAsia="Times New Roman" w:hAnsi="Helvetica" w:cs="Helvetica"/>
          <w:color w:val="000000"/>
          <w:sz w:val="23"/>
          <w:szCs w:val="23"/>
        </w:rPr>
        <w:t>its</w:t>
      </w:r>
      <w:proofErr w:type="gramEnd"/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annotated with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correlation coefficient and p value.</w:t>
      </w:r>
    </w:p>
    <w:p w:rsidR="00BF73E5" w:rsidRDefault="00BF73E5" w:rsidP="00BF73E5">
      <w:pPr>
        <w:shd w:val="clear" w:color="auto" w:fill="FFFFFF"/>
        <w:spacing w:after="0" w:line="335" w:lineRule="atLeast"/>
        <w:ind w:left="120" w:right="480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5232C" w:rsidRDefault="00BF73E5" w:rsidP="00BF73E5">
      <w:pPr>
        <w:shd w:val="clear" w:color="auto" w:fill="FFFFFF"/>
        <w:spacing w:after="0" w:line="335" w:lineRule="atLeast"/>
        <w:ind w:left="12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C35C62">
        <w:rPr>
          <w:rFonts w:ascii="Courier New" w:eastAsia="Times New Roman" w:hAnsi="Courier New" w:cs="Courier New"/>
          <w:color w:val="000080"/>
          <w:sz w:val="23"/>
          <w:szCs w:val="23"/>
        </w:rPr>
        <w:t>In [196]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: 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5232C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)_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annotate(stats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pearsonr)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'jointct.png')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3191983" cy="3104707"/>
            <wp:effectExtent l="19050" t="0" r="8417" b="0"/>
            <wp:docPr id="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181" t="2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83" cy="310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30"/>
          <w:szCs w:val="30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0"/>
          <w:szCs w:val="30"/>
        </w:rPr>
        <w:t>Chi-square test of Independence for Categorical Variables/Features</w:t>
      </w:r>
    </w:p>
    <w:p w:rsidR="00BF73E5" w:rsidRPr="00EB4F22" w:rsidRDefault="00BF73E5" w:rsidP="00BF73E5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Hypothesis testing :</w:t>
      </w:r>
    </w:p>
    <w:p w:rsidR="00BF73E5" w:rsidRPr="00EB4F22" w:rsidRDefault="00BF73E5" w:rsidP="00BF73E5">
      <w:pPr>
        <w:numPr>
          <w:ilvl w:val="1"/>
          <w:numId w:val="41"/>
        </w:numPr>
        <w:shd w:val="clear" w:color="auto" w:fill="FFFFFF"/>
        <w:spacing w:after="0" w:line="335" w:lineRule="atLeast"/>
        <w:ind w:left="960" w:right="9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Null Hypothesis: 2 variables are independent.</w:t>
      </w:r>
    </w:p>
    <w:p w:rsidR="00BF73E5" w:rsidRPr="00EB4F22" w:rsidRDefault="00BF73E5" w:rsidP="00BF73E5">
      <w:pPr>
        <w:numPr>
          <w:ilvl w:val="1"/>
          <w:numId w:val="41"/>
        </w:numPr>
        <w:shd w:val="clear" w:color="auto" w:fill="FFFFFF"/>
        <w:spacing w:after="0" w:line="335" w:lineRule="atLeast"/>
        <w:ind w:left="960" w:right="9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Alternate Hypothesi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s: 2 variables are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dependent.</w:t>
      </w:r>
    </w:p>
    <w:p w:rsidR="00BF73E5" w:rsidRPr="00EB4F22" w:rsidRDefault="00BF73E5" w:rsidP="00BF73E5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 p-value is less than 0.05 then we reject the null hypothesis saying that 2 variables are dependent.</w:t>
      </w:r>
    </w:p>
    <w:p w:rsidR="00BF73E5" w:rsidRPr="00EB4F22" w:rsidRDefault="00BF73E5" w:rsidP="00BF73E5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 if p-value is greater than 0.05 then we accept the null hypothesis saying that 2 variables are independent.</w:t>
      </w:r>
    </w:p>
    <w:p w:rsidR="00BF73E5" w:rsidRPr="00EB4F22" w:rsidRDefault="00BF73E5" w:rsidP="00BF73E5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There should be no dependencies between Independent variables.</w:t>
      </w:r>
    </w:p>
    <w:p w:rsidR="00BF73E5" w:rsidRPr="00EB4F22" w:rsidRDefault="00BF73E5" w:rsidP="00BF73E5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So we will remove that variable whose p-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value with other variable is less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than 0.05.</w:t>
      </w:r>
    </w:p>
    <w:p w:rsidR="00BF73E5" w:rsidRPr="00EB4F22" w:rsidRDefault="00BF73E5" w:rsidP="00BF73E5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 we will keep that variable whose p-v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alue with other variable is more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than 0.05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75F19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 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#loop for chi square values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cat_var: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j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cat_var: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i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j):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chi2, p, dof, ex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chi2_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contingency(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crosstab(train[i], train[j]))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"and"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,j,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"are dependent on each other with"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,p,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'----Remove'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"and"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,j,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"are independent on each other with"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,p,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'----Keep'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244196" w:rsidRDefault="00BF73E5" w:rsidP="00BF73E5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 xml:space="preserve">Analysis of Variance (ANOVA) </w:t>
      </w: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Test</w:t>
      </w:r>
    </w:p>
    <w:p w:rsidR="00BF73E5" w:rsidRPr="00EB4F22" w:rsidRDefault="00BF73E5" w:rsidP="00BF73E5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It is carried out to compare between each groups in a categorical variable.</w:t>
      </w:r>
    </w:p>
    <w:p w:rsidR="00BF73E5" w:rsidRPr="00EB4F22" w:rsidRDefault="00BF73E5" w:rsidP="00BF73E5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ANOVA only lets us know the means for different groups are same or not. It doesn’t help us identify which mean is different.</w:t>
      </w:r>
    </w:p>
    <w:p w:rsidR="00BF73E5" w:rsidRPr="00EB4F22" w:rsidRDefault="00BF73E5" w:rsidP="00BF73E5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Hypothesis testing :</w:t>
      </w:r>
    </w:p>
    <w:p w:rsidR="00BF73E5" w:rsidRPr="00EB4F22" w:rsidRDefault="00BF73E5" w:rsidP="00BF73E5">
      <w:pPr>
        <w:numPr>
          <w:ilvl w:val="1"/>
          <w:numId w:val="42"/>
        </w:numPr>
        <w:shd w:val="clear" w:color="auto" w:fill="FFFFFF"/>
        <w:spacing w:after="0" w:line="335" w:lineRule="atLeast"/>
        <w:ind w:left="960" w:right="9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Null Hypothesis: mean of all categories in a variable are same.</w:t>
      </w:r>
    </w:p>
    <w:p w:rsidR="00BF73E5" w:rsidRPr="00EB4F22" w:rsidRDefault="00BF73E5" w:rsidP="00BF73E5">
      <w:pPr>
        <w:numPr>
          <w:ilvl w:val="1"/>
          <w:numId w:val="42"/>
        </w:numPr>
        <w:shd w:val="clear" w:color="auto" w:fill="FFFFFF"/>
        <w:spacing w:after="0" w:line="335" w:lineRule="atLeast"/>
        <w:ind w:left="960" w:right="9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Alternate Hypothesis: mean of at least one category in a variable is different.</w:t>
      </w:r>
    </w:p>
    <w:p w:rsidR="00BF73E5" w:rsidRPr="00EB4F22" w:rsidRDefault="00BF73E5" w:rsidP="00BF73E5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 p-value is less than 0.05 then we reject the null hypothesis.</w:t>
      </w:r>
    </w:p>
    <w:p w:rsidR="00BF73E5" w:rsidRPr="00EB4F22" w:rsidRDefault="00BF73E5" w:rsidP="00BF73E5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 if p-value is greater than 0.05 then we accept the null hypothesis.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E40D1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BF73E5" w:rsidRPr="005E40D1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Out[113]: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Index(['fare_amount', 'passenger_count_2', 'passenger_count_3','passenger_count_4', 'passenger_count_5', 'passenger_count_6',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'season_spring', 'season_summer', 'season_winter', 'week_weekend',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'session_evening',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'session_morning', 'session_night_AM',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'session_night_PM', 'year_2010', 'year_2011', 'year_2012', 'year_2013','year_2014', 'year_2015', 'geodesic'],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dtype='object')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E40D1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[114]: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model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ols(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 ~ C(passenger_count_2)+C(passenger_count_3)+C(passenger_count_4)+C(passenger_count_5)+C(passenger_count_6)+C(season_spring)+C(season_summer)+C(season_winter)+C(week_weekend)+C(session_night_AM)+C(session_night_PM)+C(session_evening)+C(session_morning)+C(year_2010)+C(year_2011)+C(year_2012)+C(year_2013)+C(year_2014)+C(year_2015)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aov_table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sm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anova_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model)aov_table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114]: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4818764" cy="3613689"/>
            <wp:effectExtent l="19050" t="0" r="886" b="0"/>
            <wp:docPr id="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64" cy="361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Every variable has p-value less than 0.05 therefore we reject the null hypothesis.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B34EFB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9443BA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Multicollinearity Test</w:t>
      </w:r>
    </w:p>
    <w:p w:rsidR="00BF73E5" w:rsidRPr="00EB4F22" w:rsidRDefault="00BF73E5" w:rsidP="00BF73E5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VIF is always greater or equal to 1.</w:t>
      </w:r>
    </w:p>
    <w:p w:rsidR="00BF73E5" w:rsidRPr="00EB4F22" w:rsidRDefault="00BF73E5" w:rsidP="00BF73E5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VIF is 1 --- Not correlated to any of the variables.</w:t>
      </w:r>
    </w:p>
    <w:p w:rsidR="00BF73E5" w:rsidRPr="00EB4F22" w:rsidRDefault="00BF73E5" w:rsidP="00BF73E5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VIF is between 1-5 --- Moderately correlated.</w:t>
      </w:r>
    </w:p>
    <w:p w:rsidR="00BF73E5" w:rsidRPr="00EB4F22" w:rsidRDefault="00BF73E5" w:rsidP="00BF73E5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VIF is above 5 --- Highly correlated.</w:t>
      </w:r>
    </w:p>
    <w:p w:rsidR="00BF73E5" w:rsidRPr="00EB4F22" w:rsidRDefault="00BF73E5" w:rsidP="00BF73E5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 there are multiple variables with VIF greater than 5, only remove the variable with the highest VIF.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[115]: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lastRenderedPageBreak/>
        <w:t># _1+passenger_count_2+passenger_count_3+passenger_count_4+passenger_count_5+passenger_count_6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outcome, predictors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dmatrices(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 ~ geodesic+passenger_count_2+passenger_count_3+passenger_count_4+passenger_count_5+passenger_count_6+season_spring+season_summer+season_winter+week_weekend+session_night_AM+session_night_PM+session_evening+session_morning+year_2010+year_2011+year_2012+year_2013+year_2014+year_2015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,train,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return_type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'dataframe'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calculating VIF for each individual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Predictors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vif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vif[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"VIF"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[variance_inflation_factor(predictors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values, i)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(predictors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])]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vif[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"features"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predictors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vif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115]:</w:t>
      </w:r>
    </w:p>
    <w:p w:rsidR="00BF73E5" w:rsidRPr="0053547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535476"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2756048" cy="3929412"/>
            <wp:effectExtent l="19050" t="0" r="6202" b="0"/>
            <wp:docPr id="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666" cy="393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535476" w:rsidRDefault="00BF73E5" w:rsidP="00BF73E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</w:rPr>
      </w:pPr>
      <w:r w:rsidRPr="00535476">
        <w:rPr>
          <w:rFonts w:ascii="Calibri" w:hAnsi="Calibri" w:cs="Calibri"/>
        </w:rPr>
        <w:t>We</w:t>
      </w:r>
      <w:r w:rsidRPr="00535476">
        <w:rPr>
          <w:rFonts w:ascii="Calibri" w:hAnsi="Calibri" w:cs="Calibri"/>
          <w:spacing w:val="-2"/>
        </w:rPr>
        <w:t xml:space="preserve"> </w:t>
      </w:r>
      <w:r w:rsidRPr="00535476">
        <w:rPr>
          <w:rFonts w:ascii="Calibri" w:hAnsi="Calibri" w:cs="Calibri"/>
          <w:spacing w:val="-1"/>
        </w:rPr>
        <w:t>have checked</w:t>
      </w:r>
      <w:r w:rsidRPr="00535476">
        <w:rPr>
          <w:rFonts w:ascii="Calibri" w:hAnsi="Calibri" w:cs="Calibri"/>
          <w:spacing w:val="-3"/>
        </w:rPr>
        <w:t xml:space="preserve"> </w:t>
      </w:r>
      <w:r w:rsidRPr="00535476">
        <w:rPr>
          <w:rFonts w:ascii="Calibri" w:hAnsi="Calibri" w:cs="Calibri"/>
        </w:rPr>
        <w:t xml:space="preserve">for </w:t>
      </w:r>
      <w:r w:rsidRPr="00535476">
        <w:rPr>
          <w:rFonts w:ascii="Calibri" w:hAnsi="Calibri" w:cs="Calibri"/>
          <w:spacing w:val="-1"/>
        </w:rPr>
        <w:t xml:space="preserve">multicollinearity </w:t>
      </w:r>
      <w:r w:rsidRPr="00535476">
        <w:rPr>
          <w:rFonts w:ascii="Calibri" w:hAnsi="Calibri" w:cs="Calibri"/>
        </w:rPr>
        <w:t>in</w:t>
      </w:r>
      <w:r w:rsidRPr="00535476">
        <w:rPr>
          <w:rFonts w:ascii="Calibri" w:hAnsi="Calibri" w:cs="Calibri"/>
          <w:spacing w:val="-3"/>
        </w:rPr>
        <w:t xml:space="preserve"> </w:t>
      </w:r>
      <w:r w:rsidRPr="00535476">
        <w:rPr>
          <w:rFonts w:ascii="Calibri" w:hAnsi="Calibri" w:cs="Calibri"/>
          <w:spacing w:val="-1"/>
        </w:rPr>
        <w:t>our Dataset</w:t>
      </w:r>
      <w:r w:rsidRPr="00535476">
        <w:rPr>
          <w:rFonts w:ascii="Calibri" w:hAnsi="Calibri" w:cs="Calibri"/>
        </w:rPr>
        <w:t xml:space="preserve"> </w:t>
      </w:r>
      <w:r w:rsidRPr="00535476">
        <w:rPr>
          <w:rFonts w:ascii="Calibri" w:hAnsi="Calibri" w:cs="Calibri"/>
          <w:spacing w:val="-1"/>
        </w:rPr>
        <w:t>and</w:t>
      </w:r>
      <w:r w:rsidRPr="00535476">
        <w:rPr>
          <w:rFonts w:ascii="Calibri" w:hAnsi="Calibri" w:cs="Calibri"/>
          <w:spacing w:val="-2"/>
        </w:rPr>
        <w:t xml:space="preserve"> </w:t>
      </w:r>
      <w:r w:rsidRPr="00535476">
        <w:rPr>
          <w:rFonts w:ascii="Calibri" w:hAnsi="Calibri" w:cs="Calibri"/>
        </w:rPr>
        <w:t>all</w:t>
      </w:r>
      <w:r w:rsidRPr="00535476">
        <w:rPr>
          <w:rFonts w:ascii="Calibri" w:hAnsi="Calibri" w:cs="Calibri"/>
          <w:spacing w:val="-1"/>
        </w:rPr>
        <w:t xml:space="preserve"> VIF</w:t>
      </w:r>
      <w:r w:rsidRPr="00535476">
        <w:rPr>
          <w:rFonts w:ascii="Calibri" w:hAnsi="Calibri" w:cs="Calibri"/>
          <w:spacing w:val="1"/>
        </w:rPr>
        <w:t xml:space="preserve"> </w:t>
      </w:r>
      <w:r w:rsidRPr="00535476">
        <w:rPr>
          <w:rFonts w:ascii="Calibri" w:hAnsi="Calibri" w:cs="Calibri"/>
          <w:spacing w:val="-1"/>
        </w:rPr>
        <w:t>values</w:t>
      </w:r>
      <w:r w:rsidRPr="00535476">
        <w:rPr>
          <w:rFonts w:ascii="Calibri" w:hAnsi="Calibri" w:cs="Calibri"/>
        </w:rPr>
        <w:t xml:space="preserve"> are</w:t>
      </w:r>
      <w:r w:rsidRPr="00535476">
        <w:rPr>
          <w:rFonts w:ascii="Calibri" w:hAnsi="Calibri" w:cs="Calibri"/>
          <w:spacing w:val="-1"/>
        </w:rPr>
        <w:t xml:space="preserve"> below</w:t>
      </w:r>
      <w:r w:rsidRPr="00535476">
        <w:rPr>
          <w:rFonts w:ascii="Calibri" w:hAnsi="Calibri" w:cs="Calibri"/>
        </w:rPr>
        <w:t xml:space="preserve"> </w:t>
      </w:r>
      <w:r w:rsidRPr="00535476">
        <w:rPr>
          <w:rFonts w:ascii="Calibri" w:hAnsi="Calibri" w:cs="Calibri"/>
          <w:spacing w:val="-1"/>
        </w:rPr>
        <w:t xml:space="preserve">5. </w:t>
      </w:r>
      <w:r>
        <w:rPr>
          <w:rFonts w:asciiTheme="minorHAnsi" w:hAnsiTheme="minorHAnsi" w:cs="Helvetica"/>
          <w:color w:val="000000"/>
        </w:rPr>
        <w:t>So we ha</w:t>
      </w:r>
      <w:r w:rsidRPr="00535476">
        <w:rPr>
          <w:rFonts w:asciiTheme="minorHAnsi" w:hAnsiTheme="minorHAnsi" w:cs="Helvetica"/>
          <w:color w:val="000000"/>
        </w:rPr>
        <w:t>ve no or very low multicollinearity.</w:t>
      </w: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 xml:space="preserve">Feature Scaling Check with or without normalization 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FF0DB1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var()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117]: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</w:p>
    <w:p w:rsidR="00BF73E5" w:rsidRPr="00A0786C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20.044259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geodesic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1.232252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FF0DB1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'distplot.png')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lastRenderedPageBreak/>
        <w:drawing>
          <wp:inline distT="0" distB="0" distL="0" distR="0">
            <wp:extent cx="2979331" cy="2191534"/>
            <wp:effectExtent l="19050" t="0" r="0" b="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477" r="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03" cy="219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FF0DB1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probplot(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 dist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'norm'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fit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plot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'qq prob plot.png')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3191983" cy="2189931"/>
            <wp:effectExtent l="19050" t="0" r="8417" b="0"/>
            <wp:docPr id="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4234" r="12369" b="4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83" cy="218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244196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39623B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#Normalization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max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max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A601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var()</w:t>
      </w:r>
    </w:p>
    <w:p w:rsidR="00BF73E5" w:rsidRPr="00A601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121]: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0.05155889734372662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A601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[122]: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'distplot.png'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2681620" cy="1927476"/>
            <wp:effectExtent l="19050" t="0" r="4430" b="0"/>
            <wp:docPr id="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6911" t="3302" r="1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20" cy="192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A601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[124]: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probplot(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 dist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'norm'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fit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,plot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'qq prob plot.png')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2894271" cy="1995365"/>
            <wp:effectExtent l="19050" t="0" r="1329" b="0"/>
            <wp:docPr id="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159" t="3814" r="12676" b="3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71" cy="199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A601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BF73E5" w:rsidRPr="00A601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125]: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Index(['fare_amount', 'passenger_count_2', 'passenger_count_3',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'passenger_count_4', 'passenger_count_5', 'passenger_count_6',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'season_spring', 'season_summer', 'season_winter', 'week_weekend',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'session_evening', 'session_morning', 'session_night_AM',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'session_night_PM', 'year_2010', 'year_2011', 'year_2012', 'year_2013',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'year_2014', 'year_2015', 'geodesic'],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A60136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[155]: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df4=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train.copy()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df4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copy()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     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f4=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test.copy()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f4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copy()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20D53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B34EFB">
        <w:rPr>
          <w:rFonts w:ascii="Courier New" w:eastAsia="Times New Roman" w:hAnsi="Courier New" w:cs="Courier New"/>
          <w:color w:val="000080"/>
          <w:sz w:val="23"/>
          <w:szCs w:val="23"/>
        </w:rPr>
        <w:t>In [161]: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520D53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B34EFB">
        <w:rPr>
          <w:rFonts w:ascii="Courier New" w:eastAsia="Times New Roman" w:hAnsi="Courier New" w:cs="Courier New"/>
          <w:color w:val="000080"/>
          <w:sz w:val="23"/>
          <w:szCs w:val="23"/>
        </w:rPr>
        <w:t>In [156]: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BF73E5" w:rsidRPr="00520D53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156]: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Index(['fare_amount', 'passenger_count_2', 'passenger_count_3',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'passenger_count_4', 'passenger_count_5', 'passenger_count_6',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'season_spring', 'season_summer', 'season_winter', 'week_weekend',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'session_evening', 'session_morning', 'session_night_AM',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'session_night_PM', 'year_2010', 'year_2011', 'year_2012', 'year_2013',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'year_2014', 'year_2015', 'geodesic'],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FB3B23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Splitting train i</w:t>
      </w:r>
      <w:r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nto train and validation dataset</w:t>
      </w: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Pr="00EB4F22" w:rsidRDefault="00BF73E5" w:rsidP="00BF73E5">
      <w:pPr>
        <w:numPr>
          <w:ilvl w:val="0"/>
          <w:numId w:val="44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X_train y_train--are train subset</w:t>
      </w:r>
    </w:p>
    <w:p w:rsidR="00BF73E5" w:rsidRPr="00EB4F22" w:rsidRDefault="00BF73E5" w:rsidP="00BF73E5">
      <w:pPr>
        <w:numPr>
          <w:ilvl w:val="0"/>
          <w:numId w:val="44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X_test y_test--are validation subset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[162]: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y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X_train, X_test, y_train, y_test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train_test_split(X, y, test_size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0.25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random_state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=42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lastRenderedPageBreak/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 X_train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 X_test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shape,y_train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shape,y_test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(15660, 20) (11745, 19) (3915, 19) (11745,) (3915,)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[163]: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rmsle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(y,y_):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log1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nan_to_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array([np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log(v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y]))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log2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nan_to_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array([np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log(v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y_]))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calc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(log1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log2)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**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mean(calc))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scores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(y, y_):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 square 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r2_score(y, y_))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'Adjusted r square: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r2_score(y, y_))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'MAPE: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abs((y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y_)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'MSE:'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mean_squared_error(y, y_))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mean_squared_error(y, y_)))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test_scores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(model):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'&lt;&lt;&lt;------------------- Training Data Score ---------------------&gt;'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Predicting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result on Training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y_pred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model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y_train,y_pred)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'RMSLE:'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,rmsle(y_train,y_pred))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'&lt;&lt;&lt;------------------- Test Data Score ---------------------&gt;'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Evaluating on Test Set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y_pred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model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X_test)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y_test,y_pred)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'RMSLE:'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,rmsle(y_test,y_pred))</w:t>
      </w: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 xml:space="preserve">Multiple Linear </w:t>
      </w:r>
      <w:proofErr w:type="gramStart"/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Regression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2703C0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Setup the parameters and distributions to sample from: param_dist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param_dist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'copy_X'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:[</w:t>
      </w:r>
      <w:proofErr w:type="gramEnd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'fit_intercept'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:[</w:t>
      </w:r>
      <w:proofErr w:type="gramEnd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]}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Decision reg classifier: reg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LinearRegression()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the gridSearchCV object: reg_cv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reg_cv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GridSearchCV(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reg, param_dist, 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,scoring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it to the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fit(X, y)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tuned parameters and score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"Tuned Decision reg Parameters: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format(reg_cv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best_params_))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"Best score is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format(reg_cv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best_score_))</w:t>
      </w:r>
    </w:p>
    <w:p w:rsidR="00BF73E5" w:rsidRPr="002703C0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703C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Tuned Decision reg Parameters: {'copy_X': True, 'fit_intercept': True}</w:t>
      </w:r>
    </w:p>
    <w:p w:rsidR="00BF73E5" w:rsidRPr="002703C0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703C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Best score is 0.7354470072210966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[164]: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the regressor: reg_all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reg_all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LinearRegression(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copy_X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fit_intercept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training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all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Predict on the test data: y_pred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y_pred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reg_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all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X_test)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R^2 and RMSE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"R^2: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format(reg_all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score(X_test, y_test)))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rmse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sqrt(mean_squared_error(y_test,y_pred))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"Root Mean Squared Error: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format(rmse))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reg_all)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the coefficients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reg_coef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reg_all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coef_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reg_coef)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Plot the coefficients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plot(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columns)), reg_coef)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columns)), 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values, rotation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=60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margins(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0.02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'linear coefficients'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R^2: 0.7419452241961578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Root Mean Squared Error: 2.30024202422658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0.7343038486646876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:0.7338732962659352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:18.736942495849092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5.284481967778569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2.2988001147943615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0.2166043577109918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0.7419452241961578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:0.7406864204117489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:18.96299602213701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5.291113370017995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2.30024202422658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0.2154998534679604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[ 1.54315806e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-01  2.24592306e-01  2.37785373e-01  2.18257530e-01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-4.37104209e-01 -4.40131450e-01 -4.70078285e-01 -2.04192062e-01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-4.01234682e-01 -4.55112890e-01 -6.75183037e-01 -7.89462469e-01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-7.98897397e-02 -1.38003960e-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02  4.33441511e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-01  1.28797506e+00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1.50682737e+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00  1.74253369e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+00  1.67270577e+01]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000080"/>
          <w:sz w:val="23"/>
          <w:szCs w:val="23"/>
          <w:lang w:val="en-US" w:eastAsia="en-US" w:bidi="ar-SA"/>
        </w:rPr>
        <w:lastRenderedPageBreak/>
        <w:drawing>
          <wp:inline distT="0" distB="0" distL="0" distR="0">
            <wp:extent cx="5935183" cy="2458941"/>
            <wp:effectExtent l="19050" t="0" r="8417" b="0"/>
            <wp:docPr id="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36" cy="245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[193]: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cross_val_score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a linear regression object: reg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Linear Regression()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5-fold cross-validation scores: cv_scores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cv_scores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reg,X,y,cv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,scoring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'neg_mean_squared_error'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5-fold cross-validation scores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cv_scores)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"Average 5-Fold CV Score: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mean(cv_scores)))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[-5.30945311 -5.33924713 -5.10740884 -5.30298879 -5.42849547]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Average 5-Fold CV Score: -5.297518668356715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Decision Tree Regression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[59]: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info()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class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'pandas.core.frame.DataFrame'&gt;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Int64Index: 15660 entries, 0 to 15660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Data columns (total 7 columns):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15660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count    15660 non-null category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year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15660 non-null category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month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15660 non-null category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day_of_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week        15660 non-null category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hour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15660 non-null category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geodesic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15660 non-null float64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category(5), float64(2)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usage: 445.7 KB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[169]: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Setup the parameters and distributions to sample from: param_dist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param_dist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'max_depth'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'min_samples_split'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)}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lastRenderedPageBreak/>
        <w:t># Instan</w:t>
      </w: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tiate a Decision Tree regressor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: tree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DecisionTreeRegressor()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the gridSearchCV object: tree_cv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tree_cv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GridSearchCV(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tree, param_dist, 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it to the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fit(X, y)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tuned parameters and score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"Tuned Decision Tree Parameters: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format(tree_cv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best_params_))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"Best score is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format(tree_cv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best_score_))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Tuned Decision Tree Parameters: {'max_depth': 6, 'min_samples_split': 2}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Best score is 0.7313489270203365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000080"/>
          <w:sz w:val="23"/>
          <w:szCs w:val="23"/>
          <w:lang w:val="en-US" w:eastAsia="en-US" w:bidi="ar-SA"/>
        </w:rPr>
        <w:drawing>
          <wp:inline distT="0" distB="0" distL="0" distR="0">
            <wp:extent cx="5382289" cy="2609797"/>
            <wp:effectExtent l="19050" t="0" r="8861" b="0"/>
            <wp:docPr id="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r="3596"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89" cy="260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[175]: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tree regressor: tree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DecisionTreeRegressor(max_depth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min_samples_split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the coefficients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tree_features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tree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feature_importances_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tree_features)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Sort test importances in descending order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indices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argsort(tree_features)[::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Rearrange test names so they match the sorted test importances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names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columns[i]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indices]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Creating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plot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"test Importance"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horizontal bars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barh(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]),tree_features[indices],align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names)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'tree test importance'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Make predictions and cal error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[2.84444261e-04 0.00000000e+00 0.00000000e+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00 6.62482083e-04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1.61062372e-04 0.00000000e+00 7.12401788e-04 5.18985478e-04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3.70483099e-04 0.00000000e+00 0.00000000e+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00 1.43606742e-04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6.34699189e-04 0.00000000e+00 0.00000000e+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00 1.12205718e-02</w:t>
      </w:r>
      <w:proofErr w:type="gramEnd"/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1.19156808e-02 1.10211120e-02 9.62354470e-01]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en-US" w:bidi="ar-SA"/>
        </w:rPr>
        <w:drawing>
          <wp:inline distT="0" distB="0" distL="0" distR="0">
            <wp:extent cx="5892652" cy="2963363"/>
            <wp:effectExtent l="19050" t="0" r="0" b="0"/>
            <wp:docPr id="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93" cy="296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0.7471531379429529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:0.7467434074202166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:18.54709262686637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5.028919976577308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2.2425253569530286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0.2087118879388543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0.7408782468914072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:0.739614238339658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:19.072219163205943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5.312990500038495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2.304992516265182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0.2123390923855204</w:t>
      </w: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lastRenderedPageBreak/>
        <w:t>Random Forest Regression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[171]: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the random grid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random_grid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'n_estimators'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'max_depth'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'min_samples_leaf'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'max_features'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'auto'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'sqrt'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'log2'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'bootstrap'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 [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'min_samples_split'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)}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Decision Forest classifier: Forest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RandomForestRegressor()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the gridSearchCV object: Forest_cv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Forest_cv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RandomizedSearchCV(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Forest, random_grid, 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it to the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fit(X, y)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tuned parameters and score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"Tuned Random Forest Parameters: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format(Forest_cv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best_params_))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"Best score is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format(Forest_cv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best_score_))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Tuned Random Forest Parameters: {'n_estimators': 100, 'min_samples_split': 2, 'min_samples_leaf': 4, 'max_features': 'auto', 'max_depth':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9,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'bootstrap': True}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Best score is 0.7449373558797026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[172]: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Forest regressor: Forest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RandomForestRegressor(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n_estimators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min_samples_split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min_samples_leaf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max_features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'auto'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=9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bootstrap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the coefficients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Forest_features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Forest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feature_importances_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Forest_features)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Sort feature importances in descending order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indices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argsort(Forest_features)[::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Rearrange feature names so they match the sorted feature importances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names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columns[i]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indices]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Creating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plot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"Feature Importance"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horizontal bars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barh(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]),Forest_features[indices],align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names)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'Random forest feature importance'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Make predictions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[8.38184957e-04 4.94135920e-04 7.11899115e-04 5.38216645e-04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2.80513240e-03 2.56688669e-03 2.45344190e-03 3.36652102e-03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2.55846601e-03 2.24548406e-03 2.10589565e-03 3.96233505e-03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2.60693816e-03 9.26615145e-04 1.73210920e-03 1.08242321e-02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1.24468718e-02 9.75989798e-03 9.37056736e-01]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en-US" w:bidi="ar-SA"/>
        </w:rPr>
        <w:drawing>
          <wp:inline distT="0" distB="0" distL="0" distR="0">
            <wp:extent cx="5913917" cy="2799903"/>
            <wp:effectExtent l="19050" t="0" r="0" b="0"/>
            <wp:docPr id="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64" cy="280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0.7893248033533271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:0.7889834107105734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:16.95972203709288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4.190159594493088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2.0469879321806195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0.19142097538465247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0.7542305881615392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square: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0.7530317129818394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MAPE: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18.565011130411502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5.039216255034242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2.2448198714004297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0.20710042575083681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[173]: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cross_val_score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a random forest regression object: Forest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RandomForestRegressor(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n_estimators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=400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min_samples_split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min_samples_leaf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max_features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'auto'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bootstrap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5-fold cross-validation scores: cv_scores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cv_scores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Forest,X,y,cv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,scoring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'neg_mean_squared_error'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5-fold cross-validation scores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cv_scores)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"Average 5-Fold CV Score: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mean(cv_scores)))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[-5.19821639 -5.18058997 -5.11306209 -5.15194135 -5.14644304]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Average 5-Fold CV Score: -5.158050568861664</w:t>
      </w: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Improving accuracy using XGBOOST</w:t>
      </w:r>
    </w:p>
    <w:p w:rsidR="00BF73E5" w:rsidRPr="00EB4F22" w:rsidRDefault="00BF73E5" w:rsidP="00BF73E5">
      <w:pPr>
        <w:numPr>
          <w:ilvl w:val="0"/>
          <w:numId w:val="4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Improve Accuracy a) Algorithm Tuning b) Ensembles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[176]: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data_dmatrix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DMatrix(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X,label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DMatrix(X_train, label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y_train)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dtest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DMatrix(X_test)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[177]: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dtrain,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dtest,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data_dmatrix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177]: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(&lt;xgboost.core.DMatrix at 0x1860091a0f0&gt;,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xgboost.core.DMatrix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at 0x18600a11198&gt;,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xgboost.core.DMatrix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at 0x18603856d68&gt;)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[179]: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params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"objective"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"reg:linear"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'colsample_bytree'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'learning_rate'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'max_depth'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'alpha'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cv_results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data_dmatrix, params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params, nfold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num_boost_round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,early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_stopping_rounds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"rmse"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as_pandas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seed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=123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cv_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results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179]: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4625162" cy="1828800"/>
            <wp:effectExtent l="19050" t="0" r="3988" b="0"/>
            <wp:docPr id="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162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[180]: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the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final boosting round metric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(cv_results[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"test-rmse-mean"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tail(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49    2.685997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Name: test-rmse-mean, dtype: float64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1B62CC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[181]: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XGBRegressor()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pred_xgb = model_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xgb.predict(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X_test)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0.7608853411883156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Adjusted r square: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0.760497863276382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MAPE: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17.83934902657697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4.7557975392996665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2.1807791129088856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0.2012889741509688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0.7598553804648028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:0.7586839432963385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:18.226158089842883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4.923886423735188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2.2189831959109534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0.20444191558083114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[182]: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the random grid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para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'n_estimators'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'max_depth'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'reg_alpha'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logspace(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'subsample'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'colsample_bytree'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'colsample_bylevel'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'colsample_bynode'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'learning_rate'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)}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Decision Forest classifier: Forest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XGBRegressor()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the gridSearchCV object: Forest_cv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xgb_cv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RandomizedSearchCV(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Xgb, para, 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it to the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fit(X, y)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tuned parameters and score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"Tuned Xgboost Parameters: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format(xgb_cv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best_params_))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"Best score is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format(xgb_cv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best_score_))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Tuned Xgboost Parameters: {'subsample': 0.1, 'reg_alpha': 0.08685113737513521, 'n_estimators': 200, 'max_depth': 3, 'learning_rate': 0.05, 'colsample_bytree': 0.7000000000000001, 'colsample_bynode': 0.7000000000000001, 'colsample_bylevel': 0.9000000000000001}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Best score is 0.7489532917329004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[183]: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xgb regressor: xgb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XGBRegressor(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subsample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reg_alpha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0.08685113737513521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n_estimators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learning_rate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colsample_bytree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0.7000000000000001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colsample_bynode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=0.7000000000000001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colsample_bylevel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=0.9000000000000001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the coefficients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xgb_features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feature_importances_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xgb_features)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lastRenderedPageBreak/>
        <w:t># Sort feature importances in descending order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indices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argsort(xgb_features)[::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Rearrange feature names so they match the sorted feature importances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names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columns[i]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indices]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Creating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plot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"Feature Importance"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horizontal bars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barh(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]),xgb_features[indices],align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names)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 xgb feature importance'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Make predictions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[0.01751499 0.01810841 0.01622883 0.02114999 0.02419355 0.02690452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0.0170655  0.01812746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0.01990535 0.01504988 0.02823743 0.01952868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0.03171849 0.02106621 0.01852263 0.04723873 0.05193354 0.03770861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0.5497972 ]</w:t>
      </w:r>
      <w:proofErr w:type="gramEnd"/>
    </w:p>
    <w:p w:rsidR="00BF73E5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  <w:lang w:val="en-US" w:eastAsia="en-US" w:bidi="ar-SA"/>
        </w:rPr>
        <w:drawing>
          <wp:inline distT="0" distB="0" distL="0" distR="0">
            <wp:extent cx="5913918" cy="2902689"/>
            <wp:effectExtent l="19050" t="0" r="0" b="0"/>
            <wp:docPr id="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r="2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918" cy="290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0.7542254447407496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:0.7538271746725257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:18.15955543560476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4.8882575034638425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2.2109404115588105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0.20479785952792007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0.7587122269269724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:0.7575352133997868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:18.37149036944938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4.947325458913502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2.2242584065062005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RMSLE: 0.20534539640609023</w:t>
      </w:r>
    </w:p>
    <w:p w:rsidR="00BF73E5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BF73E5" w:rsidRPr="00EB4F22" w:rsidRDefault="00BF73E5" w:rsidP="00BF73E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Finalize model</w:t>
      </w:r>
    </w:p>
    <w:p w:rsidR="00BF73E5" w:rsidRPr="00EB4F22" w:rsidRDefault="00BF73E5" w:rsidP="00BF73E5">
      <w:pPr>
        <w:numPr>
          <w:ilvl w:val="0"/>
          <w:numId w:val="4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Create standalone model on entire training dataset</w:t>
      </w:r>
    </w:p>
    <w:p w:rsidR="00BF73E5" w:rsidRPr="00EB4F22" w:rsidRDefault="00BF73E5" w:rsidP="00BF73E5">
      <w:pPr>
        <w:numPr>
          <w:ilvl w:val="0"/>
          <w:numId w:val="4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Save model for later use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[184]: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rmsle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(y,y_):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log1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nan_to_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array([np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log(v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y]))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log2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nan_to_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array([np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log(v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y_]))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calc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(log1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log2)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**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mean(calc))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score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(y, y_):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 square 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r2_score(y, y_))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'Adjusted r square: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r2_score(y, y_))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'MAPE: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abs((y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y_)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'MSE:'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mean_squared_error(y, y_))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mean_squared_error(y, y_)))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'RMSLE:'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,rmsle(y_test,y_pred))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scores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(model):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'&lt;&lt;&lt;------------------- Training Data Score ---------------------&gt;'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Predicting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result on Training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y_pred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model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predict(X)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y,y_pred)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'RMSLE:'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,rmsle(y,y_pred))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[185]: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185]: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['passenger_count_3', 'passenger_count_4', 'passenger_count_5',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'passenger_count_6', 'season_spring', 'season_summer', 'season_winter',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'week_weekend', 'session_evening', 'session_morning',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'session_night_AM', 'session_night_PM', 'year_2010', 'year_2011',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'year_2012', 'year_2013', 'year_2014', 'year_2015', 'geodesic'],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[186]: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186]: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['fare_amount', 'passenger_count_3', 'passenger_count_4',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'passenger_count_5', 'passenger_count_6', 'season_spring',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'season_summer', 'season_winter', 'week_weekend', 'session_evening',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'session_morning', 'session_night_AM', 'session_night_PM', 'year_2010',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'year_2011', 'year_2012', 'year_2013', 'year_2014', 'year_2015',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geodesic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'],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[194]: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lastRenderedPageBreak/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194]: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(15660, 20)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[195]: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195]: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(9914, 19)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[187]: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read_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csv(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'test.csv'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[188]: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test_pickup_datetime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[192]: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xgb regressor: xgb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XGBRegressor(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subsample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reg_alpha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0.08685113737513521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n_estimators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learning_rate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colsample_bytree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0.7000000000000001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colsample_bynode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=0.7000000000000001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colsample_bylevel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=0.9000000000000001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data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the coefficients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xgb_features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feature_importances_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xgb_features)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Sort feature importances in descending order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indices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argsort(xgb_features)[::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Rearrange feature names so they match the sorted feature importances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names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columns[i]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indices]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Creating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plot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"Feature Importance"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horizontal bars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barh(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]),xgb_features[indices],align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names)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 xgb1 feature importance'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Xgb)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Predictions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pred_results_wrt_date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:test_pickup_datetime,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"fare_amount"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: pred})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pred_results_wrt_date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csv(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"predictions_xgboost.csv"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[0.01415076 0.01866597 0.01274582 0.01364598 0.01662278 0.0213572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0.01617201 0.01989506 0.01398486 0.02389306 0.02976851 0.02008079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0.02590016 0.02744447 0.02047656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0.0408919  0.04868058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0.03846469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0.57715887]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en-US" w:bidi="ar-SA"/>
        </w:rPr>
        <w:drawing>
          <wp:inline distT="0" distB="0" distL="0" distR="0">
            <wp:extent cx="5626838" cy="2787706"/>
            <wp:effectExtent l="19050" t="0" r="0" b="0"/>
            <wp:docPr id="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405" cy="278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E5" w:rsidRPr="00EB4F22" w:rsidRDefault="00BF73E5" w:rsidP="00BF73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0.7564292952182666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:0.7561333973032505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:18.100202501103993</w:t>
      </w:r>
      <w:proofErr w:type="gramEnd"/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4.881882644209386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2.2094982788428204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0.2154998534679604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0.20415655796958632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[236]: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pred_results_wrt_date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236]:</w:t>
      </w:r>
    </w:p>
    <w:p w:rsidR="00BF73E5" w:rsidRPr="00EB4F22" w:rsidRDefault="00BF73E5" w:rsidP="00BF73E5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9914 rows × 2 columns</w:t>
      </w:r>
    </w:p>
    <w:p w:rsidR="00BF73E5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[193]: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Save the model as a pickle in a file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joblib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dump(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'cab_fare_xgboost_model.pkl'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# Load the model from the file </w:t>
      </w:r>
    </w:p>
    <w:p w:rsidR="00BF73E5" w:rsidRPr="00EB4F22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Xgb_from_joblib =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joblib.load(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'cab_fare_xgboost_model.pkl')</w:t>
      </w:r>
    </w:p>
    <w:p w:rsidR="00BF73E5" w:rsidRPr="00EB4F22" w:rsidRDefault="00BF73E5" w:rsidP="00BF73E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193]:</w:t>
      </w:r>
    </w:p>
    <w:p w:rsidR="00BF73E5" w:rsidRDefault="00BF73E5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['cab_fare_xgboost_model.pkl']</w:t>
      </w:r>
    </w:p>
    <w:p w:rsidR="007D1C40" w:rsidRDefault="007D1C40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D1C40" w:rsidRDefault="007D1C40" w:rsidP="007D1C40">
      <w:pPr>
        <w:kinsoku w:val="0"/>
        <w:overflowPunct w:val="0"/>
        <w:autoSpaceDE w:val="0"/>
        <w:autoSpaceDN w:val="0"/>
        <w:adjustRightInd w:val="0"/>
        <w:spacing w:after="0" w:line="630" w:lineRule="exact"/>
        <w:ind w:right="362"/>
        <w:outlineLvl w:val="1"/>
        <w:rPr>
          <w:rFonts w:ascii="Calibri" w:hAnsi="Calibri" w:cs="Calibri"/>
          <w:spacing w:val="-1"/>
          <w:sz w:val="52"/>
          <w:szCs w:val="52"/>
        </w:rPr>
      </w:pPr>
      <w:r>
        <w:rPr>
          <w:rFonts w:ascii="Calibri" w:hAnsi="Calibri" w:cs="Calibri"/>
          <w:spacing w:val="-1"/>
          <w:sz w:val="52"/>
          <w:szCs w:val="52"/>
        </w:rPr>
        <w:t xml:space="preserve">       </w:t>
      </w:r>
    </w:p>
    <w:p w:rsidR="007D1C40" w:rsidRDefault="007D1C40" w:rsidP="007D1C40">
      <w:pPr>
        <w:kinsoku w:val="0"/>
        <w:overflowPunct w:val="0"/>
        <w:autoSpaceDE w:val="0"/>
        <w:autoSpaceDN w:val="0"/>
        <w:adjustRightInd w:val="0"/>
        <w:spacing w:after="0" w:line="630" w:lineRule="exact"/>
        <w:ind w:right="362"/>
        <w:outlineLvl w:val="1"/>
        <w:rPr>
          <w:rFonts w:ascii="Calibri" w:hAnsi="Calibri" w:cs="Calibri"/>
          <w:spacing w:val="-1"/>
          <w:sz w:val="52"/>
          <w:szCs w:val="52"/>
        </w:rPr>
      </w:pPr>
    </w:p>
    <w:p w:rsidR="007D1C40" w:rsidRDefault="007D1C40" w:rsidP="007D1C40">
      <w:pPr>
        <w:kinsoku w:val="0"/>
        <w:overflowPunct w:val="0"/>
        <w:autoSpaceDE w:val="0"/>
        <w:autoSpaceDN w:val="0"/>
        <w:adjustRightInd w:val="0"/>
        <w:spacing w:after="0" w:line="630" w:lineRule="exact"/>
        <w:ind w:right="362"/>
        <w:outlineLvl w:val="1"/>
        <w:rPr>
          <w:rFonts w:ascii="Calibri" w:hAnsi="Calibri" w:cs="Calibri"/>
          <w:spacing w:val="-1"/>
          <w:sz w:val="52"/>
          <w:szCs w:val="52"/>
        </w:rPr>
      </w:pPr>
    </w:p>
    <w:p w:rsidR="007D1C40" w:rsidRDefault="007D1C40" w:rsidP="007D1C40">
      <w:pPr>
        <w:kinsoku w:val="0"/>
        <w:overflowPunct w:val="0"/>
        <w:autoSpaceDE w:val="0"/>
        <w:autoSpaceDN w:val="0"/>
        <w:adjustRightInd w:val="0"/>
        <w:spacing w:after="0" w:line="630" w:lineRule="exact"/>
        <w:ind w:right="362"/>
        <w:outlineLvl w:val="1"/>
        <w:rPr>
          <w:rFonts w:ascii="Calibri" w:hAnsi="Calibri" w:cs="Calibri"/>
          <w:spacing w:val="-1"/>
          <w:sz w:val="52"/>
          <w:szCs w:val="52"/>
        </w:rPr>
      </w:pPr>
    </w:p>
    <w:p w:rsidR="007D1C40" w:rsidRDefault="007D1C40" w:rsidP="007D1C40">
      <w:pPr>
        <w:kinsoku w:val="0"/>
        <w:overflowPunct w:val="0"/>
        <w:autoSpaceDE w:val="0"/>
        <w:autoSpaceDN w:val="0"/>
        <w:adjustRightInd w:val="0"/>
        <w:spacing w:after="0" w:line="630" w:lineRule="exact"/>
        <w:ind w:right="362"/>
        <w:outlineLvl w:val="1"/>
        <w:rPr>
          <w:rFonts w:ascii="Calibri" w:hAnsi="Calibri" w:cs="Calibri"/>
          <w:spacing w:val="-1"/>
          <w:sz w:val="52"/>
          <w:szCs w:val="52"/>
        </w:rPr>
      </w:pPr>
      <w:r>
        <w:rPr>
          <w:rFonts w:ascii="Calibri" w:hAnsi="Calibri" w:cs="Calibri"/>
          <w:spacing w:val="-1"/>
          <w:sz w:val="52"/>
          <w:szCs w:val="52"/>
        </w:rPr>
        <w:lastRenderedPageBreak/>
        <w:t xml:space="preserve">       </w:t>
      </w:r>
    </w:p>
    <w:p w:rsidR="007D1C40" w:rsidRPr="007C67D4" w:rsidRDefault="007D1C40" w:rsidP="007D1C40">
      <w:pPr>
        <w:kinsoku w:val="0"/>
        <w:overflowPunct w:val="0"/>
        <w:autoSpaceDE w:val="0"/>
        <w:autoSpaceDN w:val="0"/>
        <w:adjustRightInd w:val="0"/>
        <w:spacing w:after="0" w:line="630" w:lineRule="exact"/>
        <w:ind w:right="362"/>
        <w:outlineLvl w:val="1"/>
        <w:rPr>
          <w:rFonts w:ascii="Calibri Light" w:hAnsi="Calibri Light" w:cs="Calibri Light"/>
          <w:sz w:val="52"/>
          <w:szCs w:val="52"/>
        </w:rPr>
      </w:pPr>
      <w:r>
        <w:rPr>
          <w:rFonts w:ascii="Calibri" w:hAnsi="Calibri" w:cs="Calibri"/>
          <w:spacing w:val="-1"/>
          <w:sz w:val="52"/>
          <w:szCs w:val="52"/>
        </w:rPr>
        <w:t xml:space="preserve">       Complete R</w:t>
      </w:r>
      <w:r w:rsidRPr="007C67D4">
        <w:rPr>
          <w:rFonts w:ascii="Calibri" w:hAnsi="Calibri" w:cs="Calibri"/>
          <w:spacing w:val="-1"/>
          <w:sz w:val="52"/>
          <w:szCs w:val="52"/>
        </w:rPr>
        <w:t>-Code</w:t>
      </w:r>
      <w:r w:rsidRPr="007C67D4">
        <w:rPr>
          <w:rFonts w:ascii="Calibri" w:hAnsi="Calibri" w:cs="Calibri"/>
          <w:sz w:val="52"/>
          <w:szCs w:val="52"/>
        </w:rPr>
        <w:t xml:space="preserve">                                            </w:t>
      </w:r>
      <w:r w:rsidRPr="007C67D4">
        <w:rPr>
          <w:rFonts w:ascii="Calibri" w:hAnsi="Calibri" w:cs="Calibri"/>
          <w:spacing w:val="-35"/>
          <w:sz w:val="52"/>
          <w:szCs w:val="52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0"/>
        <w:gridCol w:w="10514"/>
      </w:tblGrid>
      <w:tr w:rsidR="007D1C40" w:rsidRPr="0083512B" w:rsidTr="00A9698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                               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                            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Cab Fare Prediction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rm(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list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ls())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setwd(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"C:/Users/admin/Documents/R files"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#loading Libraries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"ggplot2"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"corrgram"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"DMwR"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"usdm"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"caret"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"randomForest"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"e1071"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"DataCombine"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"doSNOW"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"inTrees"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"rpart.plot"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"rpart"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'MASS'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'xgboost'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'stats'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#load Packages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lapply(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require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character.only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TRUE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rm(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The details of data attributes in the dataset are as follows: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pickup_datetime - timestamp value indicating when the cab ride started.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pickup_longitude - float for longitude coordinate of where the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cab ride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started.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pickup_latitude - float for latitude coordinate of where the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cab ride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started.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dropoff_longitude - float for longitude coordinate of where the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cab ride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ended.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dropoff_latitude - float for latitude coordinate of where the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cab ride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ended.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passenger_count - an integer indicating the number of passengers in the cab ride.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loading datasets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read.csv(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"train_cab.csv"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header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na.strings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 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"NA"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read.csv(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"test.csv"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test_pickup_datetime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"pickup_datetime"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Structure of data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head(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head(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########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Exploratory D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ata Analysis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#######################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Changing the data types of variables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as.numeric(as.character(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round(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### Removing values which are not within desired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range(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outlier) depending upon basic understanding of dataset.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1.Fare amount has a negative value, which doesn't make sense. A price amount cannot be -ve and also cannot be 0. So we will remove these fields.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#2.Passenger_count variable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seq(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4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by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 above 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so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20 observations of passenger_count is consistenly above from 6,7,8,9,10 passenger_counts, let's check them.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Also we need to see if there are any passenger_count==0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We will remove these 58 observations and 20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observation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which are above 6 value because a cab cannot hold these number of passengers.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3.Latitudes range from -90 to 90.Longitudes range from -180 to 180.Removing which does not satisfy these ranges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'pickup_longitude above 180='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'pickup_longitude above -180='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'pickup_latitude above 90='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'pickup_latitude above -90='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'dropoff_longitude above 180='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'dropoff_longitude above -180='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'dropoff_latitude above -90='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'dropoff_latitude above 90='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There's only one outlier which is in variable pickup_latitude.So we will remove it with nan.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Also we will see if there are any values equal to 0.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there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are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values which are equal to 0.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we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will remove them.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Make a copy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df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train=df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6A737D"/>
                <w:sz w:val="20"/>
              </w:rPr>
            </w:pPr>
          </w:p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Missing 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Value Analysis   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data.frame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function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){sum(is.na(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))}))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Columns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row.names(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names(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"Missing_percentage"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Missing_percentage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Missing_percentage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[order(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Missing_percentage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row.names(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NULL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[,c(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unique(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unique(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factor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labels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factor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labels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1.For Passenger_count: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Actual value = 1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Mode = 1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KNN = 1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NA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F42C1"/>
                <w:sz w:val="20"/>
              </w:rPr>
              <w:t>getmode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function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 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uniqv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unique(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uniqv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[which.max(tabulate(match(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uniqv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)))]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Mode Method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getmode(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can't use mode method because data will be more biased towards passenger_count=1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2.For fare_amount: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Actual value = 18.1,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Mean = 15.117,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Median = 8.5,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KNN = 18.28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na.rm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TRUE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fare_amount   pickup_datetime  pickup_longitude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435.968236       4635.700531          2.659050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pickup_latitude dropoff_longitude  dropoff_latitude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2.613305          2.710835          2.632400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passenger_count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1.266104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NA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Mean Method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mean(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na.rm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#Median Method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median(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na.rm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kNN Imputation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knnImputation(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k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na.rm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TRUE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fare_amount   pickup_datetime  pickup_longitude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435.661952       4635.700531          2.659050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pickup_latitude dropoff_longitude  dropoff_latitude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2.613305          2.710835          2.632400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passenger_count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1.263859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sum(is.na(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df1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train=df1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>######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                       Outlier Analysis                 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Will do Outlier Analysis only on Fare_amount just for now and we will do outlier analysis after feature engineering la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>t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itudes and longitudes.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Boxplot for fare_amount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pl1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ggplot(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,aes(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factor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pl1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geom_boxplot(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outlier.colour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"red"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fill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"grey"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outlier.shape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outlier.size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notch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ylim(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Replace all outliers with NA and impute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vals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"fare_amount"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%in%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boxplot.stats(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"fare_amount"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out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vals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"fare_amount"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NA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#lets check the NA's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sum(is.na(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#Imputing with KNN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knnImputation(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k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3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lets check the missing values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sum(is.na(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df2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train=df2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Feature Engineering       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1.Feature Engineering for timestamp variable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will derive new features from pickup_datetime variable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new features will be year,month,day_of_week,hour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#Convert pickup_datetime from factor to date time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as.Date(as.character(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"%u"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Monday = 1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pickup_mnth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"%m"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pickup_yr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"%Y"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strptime(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"%Y-%m-%d %H:%M:%S"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pickup_hour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"%H"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#Add same features to test set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as.Date(as.character(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"%u"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Monday = 1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pickup_mnth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"%m"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pickup_yr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"%Y"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strptime(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"%Y-%m-%d %H:%M:%S"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pickup_hour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"%H"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proofErr w:type="gramStart"/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sum(</w:t>
            </w:r>
            <w:proofErr w:type="gramEnd"/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there was 1 'na' in pickup_datetime which created na's in above feature engineered variables.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na.omit(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will remove that 1 row of na's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Now we will use month,weekday,hour to derive new features like sessions in a day,seasons in a year,week:weekend/weekday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f = function(x){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&gt;=5)&amp; (x &lt;= 11)){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('morning')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&gt;=12) &amp; (x &lt;= 16)){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('afternoon')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&gt;=17) &amp; (x &lt;= 20)){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('evening')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&gt;=21) &amp; (x &lt;= 23)){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('night (PM)')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&gt;=0) &amp; (x &lt;= 4)){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('night (AM)')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2.Calculate the distance travelled using longitude and latitude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deg_to_rad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function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deg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deg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pi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haversine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function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long1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long2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){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#long1rad = deg_to_rad(long1)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phi1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deg_to_rad(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#long2rad = deg_to_rad(long2)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phi2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deg_to_rad(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delphi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deg_to_rad(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dellamda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deg_to_rad(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long2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long1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delphi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delphi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cos(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phi1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cos(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phi2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sin(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dellamda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dellamda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atan2(sqrt(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),sqrt(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6371e3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#1000 is used to convert to meters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}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Using haversine formula to calculate distance fr both train and test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dist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haversine(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lastRenderedPageBreak/>
              <w:t>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dist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haversine(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will remove the variables which were used to feature engineer new variables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    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Feature selection                 #########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numeric_index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is.numeric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#selecting only numeric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numeric_data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numeric_index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cnames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colnames(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numeric_data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#Correlation analysis for numeric variables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corrgram(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numeric_index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upper.panel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panel.pie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"Correlation Plot"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#ANOVA for categorical variables with target numeric variable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#aov_results = aov(fare_amount ~ passenger_count * pickup_hour * pickup_weekday,data = train)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aov_results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aov(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~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pickup_hour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pickup_mnth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pickup_yr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aov_results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pickup_weekdat has p value greater than 0.05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#remove from test set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Feature Scaling         ########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#Normality check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qqnorm(train$fare_amount)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histogram(train$fare_amount)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library(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car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dev.off()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par(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mfrow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qqPlot(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                  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qqPlot, it has a x values derived from gaussian distribution, if data is distributed normally then the sorted data points should lie very close to the solid reference line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proofErr w:type="gramStart"/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truehist(</w:t>
            </w:r>
            <w:proofErr w:type="gramEnd"/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                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truehist() scales the counts to give an estimate of the probability density.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lines(density(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))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Right skewed      # lines() and density() functions to overlay a density plot on histogram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#Normalisation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min(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]))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(max(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min(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#check multicollearity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library(usdm)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vif(train[,-1])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vifcor(train[,-1], th = 0.9)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>########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Splitting train into train and validation subsets #########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set.seed(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tr.idx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createDataPartition(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0.75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list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75% in trainin and 25% in Validation Datasets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tr.idx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tr.idx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,]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rmExcept(c(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"test"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"train"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"df"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'df1'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'df2'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'df3'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'test_data'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'train_data'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'test_pickup_datetime'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>#####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Model Selection################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#Error metric used to select model is RMSE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#############            Linear regression               #################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lm(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~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.,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plot(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fitted.values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,rstandard(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"Residual plot"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xlab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"Predicted values of fare_amount"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ylab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"standardized residuals"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lm_predictions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I(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"blue"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geom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"point"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regr.eval(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mae        mse       rmse       mape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3.5303114 19.3079726  4.3940838  0.4510407 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>######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                           Decision Tree            ##########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rpart(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~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.,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method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"anova"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#Predict for new test cases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predictions_DT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predictions_DT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I(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"blue"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geom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"point"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regr.eval(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predictions_DT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mae       mse      rmse      mape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1.8981592 6.7034713 2.5891063 0.2241461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##########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Random forest            ##########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rf_model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randomForest(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~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.,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rf_model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rf_predictions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rf_model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rf_predictions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I(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"blue"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geom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"point"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regr.eval(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rf_predictions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mae       mse      rmse      mape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1.9053850 6.3682283 2.5235349 0.2335395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Improving Accuracy by using Ensemble tec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hnique ---- XGBOOST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train_data_matrix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as.matrix(sapply(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test_data_data_matrix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as.matrix(sapply(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xgboost_model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xgboost(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train_data_matrix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label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nrounds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verbose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xgboost_model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xgboost_model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test_data_data_matrix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I(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"blue"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geom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"point"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regr.eval(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mae       mse      rmse      mape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1.6183415 5.1096465 2.2604527 0.1861947 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Finalizing and Saving Model for la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ter use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########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In this step we will train our model on whole training Dataset and save that model for later use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train_data_matrix2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as.matrix(sapply(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test_data_matrix2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as.matrix(sapply(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xgboost_model2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xgboost(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train_data_matrix2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label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nrounds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verbose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Saving the trained model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saveRDS(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xgboost_model2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"./final_Xgboost_model_using_R.rds"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loading the saved model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super_model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readRDS(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"./final_Xgboost_model_using_R.rds"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super_model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Lets now predict on test dataset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super_model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test_data_matrix2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xgb_pred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data.frame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"predictions"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Now lets write(save) the predicted fare_amount in disk as .csv format </w:t>
            </w:r>
          </w:p>
        </w:tc>
      </w:tr>
      <w:tr w:rsidR="007D1C40" w:rsidRPr="0083512B" w:rsidTr="00A96989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7D1C40" w:rsidRPr="0083512B" w:rsidRDefault="007D1C40" w:rsidP="00A96989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write.csv(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xgb_pred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"xgb_predictions_R.csv"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row.names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</w:tbl>
    <w:p w:rsidR="007D1C40" w:rsidRPr="00426456" w:rsidRDefault="007D1C40" w:rsidP="007D1C40"/>
    <w:p w:rsidR="007D1C40" w:rsidRPr="00EB4F22" w:rsidRDefault="007D1C40" w:rsidP="00BF73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F73E5" w:rsidRPr="00FA484A" w:rsidRDefault="00BF73E5" w:rsidP="00BF73E5"/>
    <w:p w:rsidR="00BF73E5" w:rsidRPr="004D5010" w:rsidRDefault="00BF73E5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  <w:sectPr w:rsidR="00BF73E5" w:rsidRPr="004D5010">
          <w:type w:val="continuous"/>
          <w:pgSz w:w="11910" w:h="16840"/>
          <w:pgMar w:top="660" w:right="760" w:bottom="280" w:left="180" w:header="720" w:footer="720" w:gutter="0"/>
          <w:cols w:space="720" w:equalWidth="0">
            <w:col w:w="1097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6" w:after="0" w:line="190" w:lineRule="exact"/>
        <w:rPr>
          <w:rFonts w:ascii="Times New Roman" w:hAnsi="Times New Roman" w:cs="Vrinda"/>
          <w:sz w:val="19"/>
          <w:szCs w:val="19"/>
        </w:rPr>
      </w:pPr>
    </w:p>
    <w:p w:rsidR="00097B2F" w:rsidRDefault="00097B2F"/>
    <w:sectPr w:rsidR="00097B2F" w:rsidSect="00097B2F">
      <w:type w:val="continuous"/>
      <w:pgSz w:w="11910" w:h="16840"/>
      <w:pgMar w:top="660" w:right="1680" w:bottom="280" w:left="18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6FC7" w:rsidRDefault="00D16FC7" w:rsidP="009F5A40">
      <w:pPr>
        <w:spacing w:after="0" w:line="240" w:lineRule="auto"/>
      </w:pPr>
      <w:r>
        <w:separator/>
      </w:r>
    </w:p>
  </w:endnote>
  <w:endnote w:type="continuationSeparator" w:id="0">
    <w:p w:rsidR="00D16FC7" w:rsidRDefault="00D16FC7" w:rsidP="009F5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6FC7" w:rsidRDefault="00D16FC7" w:rsidP="009F5A40">
      <w:pPr>
        <w:spacing w:after="0" w:line="240" w:lineRule="auto"/>
      </w:pPr>
      <w:r>
        <w:separator/>
      </w:r>
    </w:p>
  </w:footnote>
  <w:footnote w:type="continuationSeparator" w:id="0">
    <w:p w:rsidR="00D16FC7" w:rsidRDefault="00D16FC7" w:rsidP="009F5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11594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600E9" w:rsidRDefault="0081655A">
        <w:pPr>
          <w:pStyle w:val="Header"/>
          <w:pBdr>
            <w:bottom w:val="single" w:sz="4" w:space="1" w:color="D9D9D9" w:themeColor="background1" w:themeShade="D9"/>
          </w:pBdr>
          <w:rPr>
            <w:b/>
          </w:rPr>
        </w:pPr>
        <w:fldSimple w:instr=" PAGE   \* MERGEFORMAT ">
          <w:r w:rsidR="007D1C40" w:rsidRPr="007D1C40">
            <w:rPr>
              <w:b/>
              <w:noProof/>
            </w:rPr>
            <w:t>6</w:t>
          </w:r>
        </w:fldSimple>
        <w:r w:rsidR="00B600E9">
          <w:rPr>
            <w:b/>
          </w:rPr>
          <w:t xml:space="preserve"> | </w:t>
        </w:r>
        <w:r w:rsidR="00B600E9">
          <w:rPr>
            <w:color w:val="7F7F7F" w:themeColor="background1" w:themeShade="7F"/>
            <w:spacing w:val="60"/>
          </w:rPr>
          <w:t>Page</w:t>
        </w:r>
      </w:p>
    </w:sdtContent>
  </w:sdt>
  <w:p w:rsidR="00B600E9" w:rsidRDefault="00B600E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0E9" w:rsidRDefault="0081655A">
    <w:pPr>
      <w:kinsoku w:val="0"/>
      <w:overflowPunct w:val="0"/>
      <w:spacing w:line="14" w:lineRule="auto"/>
      <w:rPr>
        <w:sz w:val="20"/>
        <w:szCs w:val="20"/>
      </w:rPr>
    </w:pPr>
    <w:r w:rsidRPr="0081655A">
      <w:rPr>
        <w:noProof/>
      </w:rPr>
      <w:pict>
        <v:shape id="_x0000_s3073" style="position:absolute;margin-left:12.7pt;margin-top:50.15pt;width:548.1pt;height:0;z-index:-251656192;mso-position-horizontal-relative:page;mso-position-vertical-relative:page" coordsize="10963,20" o:allowincell="f" path="m,l10963,e" filled="f" strokecolor="#d9d9d9" strokeweight=".58pt">
          <v:path arrowok="t"/>
          <w10:wrap anchorx="page" anchory="page"/>
        </v:shape>
      </w:pict>
    </w:r>
    <w:r w:rsidRPr="0081655A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12.15pt;margin-top:36.55pt;width:55.05pt;height:13.05pt;z-index:-251655168;mso-position-horizontal-relative:page;mso-position-vertical-relative:page" o:allowincell="f" filled="f" stroked="f">
          <v:textbox inset="0,0,0,0">
            <w:txbxContent>
              <w:p w:rsidR="00B600E9" w:rsidRDefault="0081655A">
                <w:pPr>
                  <w:kinsoku w:val="0"/>
                  <w:overflowPunct w:val="0"/>
                  <w:spacing w:line="245" w:lineRule="exact"/>
                  <w:ind w:left="40"/>
                  <w:rPr>
                    <w:rFonts w:ascii="Calibri" w:hAnsi="Calibri" w:cs="Calibri"/>
                    <w:color w:val="000000"/>
                    <w:szCs w:val="22"/>
                  </w:rPr>
                </w:pPr>
                <w:r>
                  <w:rPr>
                    <w:rFonts w:ascii="Calibri" w:hAnsi="Calibri" w:cs="Calibri"/>
                    <w:b/>
                    <w:bCs/>
                    <w:szCs w:val="22"/>
                  </w:rPr>
                  <w:fldChar w:fldCharType="begin"/>
                </w:r>
                <w:r w:rsidR="00B600E9">
                  <w:rPr>
                    <w:rFonts w:ascii="Calibri" w:hAnsi="Calibri" w:cs="Calibri"/>
                    <w:b/>
                    <w:bCs/>
                    <w:szCs w:val="22"/>
                  </w:rPr>
                  <w:instrText xml:space="preserve"> PAGE </w:instrText>
                </w:r>
                <w:r>
                  <w:rPr>
                    <w:rFonts w:ascii="Calibri" w:hAnsi="Calibri" w:cs="Calibri"/>
                    <w:b/>
                    <w:bCs/>
                    <w:szCs w:val="22"/>
                  </w:rPr>
                  <w:fldChar w:fldCharType="separate"/>
                </w:r>
                <w:r w:rsidR="007D1C40">
                  <w:rPr>
                    <w:rFonts w:ascii="Calibri" w:hAnsi="Calibri" w:cs="Calibri"/>
                    <w:b/>
                    <w:bCs/>
                    <w:noProof/>
                    <w:szCs w:val="22"/>
                  </w:rPr>
                  <w:t>67</w:t>
                </w:r>
                <w:r>
                  <w:rPr>
                    <w:rFonts w:ascii="Calibri" w:hAnsi="Calibri" w:cs="Calibri"/>
                    <w:b/>
                    <w:bCs/>
                    <w:szCs w:val="22"/>
                  </w:rPr>
                  <w:fldChar w:fldCharType="end"/>
                </w:r>
                <w:r w:rsidR="00B600E9">
                  <w:rPr>
                    <w:rFonts w:ascii="Calibri" w:hAnsi="Calibri" w:cs="Calibri"/>
                    <w:b/>
                    <w:bCs/>
                    <w:spacing w:val="-1"/>
                    <w:szCs w:val="22"/>
                  </w:rPr>
                  <w:t xml:space="preserve"> </w:t>
                </w:r>
                <w:r w:rsidR="00B600E9">
                  <w:rPr>
                    <w:rFonts w:ascii="Calibri" w:hAnsi="Calibri" w:cs="Calibri"/>
                    <w:b/>
                    <w:bCs/>
                    <w:szCs w:val="22"/>
                  </w:rPr>
                  <w:t>|</w:t>
                </w:r>
                <w:r w:rsidR="00B600E9">
                  <w:rPr>
                    <w:rFonts w:ascii="Calibri" w:hAnsi="Calibri" w:cs="Calibri"/>
                    <w:b/>
                    <w:bCs/>
                    <w:spacing w:val="-2"/>
                    <w:szCs w:val="22"/>
                  </w:rPr>
                  <w:t xml:space="preserve"> </w:t>
                </w:r>
                <w:r w:rsidR="00B600E9">
                  <w:rPr>
                    <w:rFonts w:ascii="Calibri" w:hAnsi="Calibri" w:cs="Calibri"/>
                    <w:color w:val="7E7E7E"/>
                    <w:szCs w:val="22"/>
                  </w:rPr>
                  <w:t>P</w:t>
                </w:r>
                <w:r w:rsidR="00B600E9">
                  <w:rPr>
                    <w:rFonts w:ascii="Calibri" w:hAnsi="Calibri" w:cs="Calibri"/>
                    <w:color w:val="7E7E7E"/>
                    <w:spacing w:val="11"/>
                    <w:szCs w:val="22"/>
                  </w:rPr>
                  <w:t xml:space="preserve"> </w:t>
                </w:r>
                <w:r w:rsidR="00B600E9">
                  <w:rPr>
                    <w:rFonts w:ascii="Calibri" w:hAnsi="Calibri" w:cs="Calibri"/>
                    <w:color w:val="7E7E7E"/>
                    <w:szCs w:val="22"/>
                  </w:rPr>
                  <w:t>a</w:t>
                </w:r>
                <w:r w:rsidR="00B600E9">
                  <w:rPr>
                    <w:rFonts w:ascii="Calibri" w:hAnsi="Calibri" w:cs="Calibri"/>
                    <w:color w:val="7E7E7E"/>
                    <w:spacing w:val="9"/>
                    <w:szCs w:val="22"/>
                  </w:rPr>
                  <w:t xml:space="preserve"> </w:t>
                </w:r>
                <w:r w:rsidR="00B600E9">
                  <w:rPr>
                    <w:rFonts w:ascii="Calibri" w:hAnsi="Calibri" w:cs="Calibri"/>
                    <w:color w:val="7E7E7E"/>
                    <w:szCs w:val="22"/>
                  </w:rPr>
                  <w:t>g</w:t>
                </w:r>
                <w:r w:rsidR="00B600E9">
                  <w:rPr>
                    <w:rFonts w:ascii="Calibri" w:hAnsi="Calibri" w:cs="Calibri"/>
                    <w:color w:val="7E7E7E"/>
                    <w:spacing w:val="9"/>
                    <w:szCs w:val="22"/>
                  </w:rPr>
                  <w:t xml:space="preserve"> </w:t>
                </w:r>
                <w:r w:rsidR="00B600E9">
                  <w:rPr>
                    <w:rFonts w:ascii="Calibri" w:hAnsi="Calibri" w:cs="Calibri"/>
                    <w:color w:val="7E7E7E"/>
                    <w:szCs w:val="22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402"/>
    <w:multiLevelType w:val="multilevel"/>
    <w:tmpl w:val="00000885"/>
    <w:lvl w:ilvl="0">
      <w:start w:val="1"/>
      <w:numFmt w:val="decimal"/>
      <w:lvlText w:val="%1"/>
      <w:lvlJc w:val="left"/>
      <w:pPr>
        <w:ind w:left="1183" w:hanging="1081"/>
      </w:pPr>
    </w:lvl>
    <w:lvl w:ilvl="1">
      <w:start w:val="1"/>
      <w:numFmt w:val="decimal"/>
      <w:lvlText w:val="%1.%2"/>
      <w:lvlJc w:val="left"/>
      <w:pPr>
        <w:ind w:left="1183" w:hanging="1081"/>
      </w:pPr>
      <w:rPr>
        <w:rFonts w:ascii="Calibri" w:hAnsi="Calibri" w:cs="Calibri"/>
        <w:b w:val="0"/>
        <w:bCs w:val="0"/>
        <w:sz w:val="36"/>
        <w:szCs w:val="36"/>
      </w:rPr>
    </w:lvl>
    <w:lvl w:ilvl="2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8"/>
        <w:szCs w:val="28"/>
      </w:rPr>
    </w:lvl>
    <w:lvl w:ilvl="3">
      <w:numFmt w:val="bullet"/>
      <w:lvlText w:val="•"/>
      <w:lvlJc w:val="left"/>
      <w:pPr>
        <w:ind w:left="3362" w:hanging="360"/>
      </w:pPr>
    </w:lvl>
    <w:lvl w:ilvl="4">
      <w:numFmt w:val="bullet"/>
      <w:lvlText w:val="•"/>
      <w:lvlJc w:val="left"/>
      <w:pPr>
        <w:ind w:left="4451" w:hanging="360"/>
      </w:pPr>
    </w:lvl>
    <w:lvl w:ilvl="5">
      <w:numFmt w:val="bullet"/>
      <w:lvlText w:val="•"/>
      <w:lvlJc w:val="left"/>
      <w:pPr>
        <w:ind w:left="5540" w:hanging="360"/>
      </w:pPr>
    </w:lvl>
    <w:lvl w:ilvl="6">
      <w:numFmt w:val="bullet"/>
      <w:lvlText w:val="•"/>
      <w:lvlJc w:val="left"/>
      <w:pPr>
        <w:ind w:left="6629" w:hanging="360"/>
      </w:pPr>
    </w:lvl>
    <w:lvl w:ilvl="7">
      <w:numFmt w:val="bullet"/>
      <w:lvlText w:val="•"/>
      <w:lvlJc w:val="left"/>
      <w:pPr>
        <w:ind w:left="7718" w:hanging="360"/>
      </w:pPr>
    </w:lvl>
    <w:lvl w:ilvl="8">
      <w:numFmt w:val="bullet"/>
      <w:lvlText w:val="•"/>
      <w:lvlJc w:val="left"/>
      <w:pPr>
        <w:ind w:left="8808" w:hanging="360"/>
      </w:pPr>
    </w:lvl>
  </w:abstractNum>
  <w:abstractNum w:abstractNumId="1">
    <w:nsid w:val="00000404"/>
    <w:multiLevelType w:val="multilevel"/>
    <w:tmpl w:val="00000887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1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numFmt w:val="bullet"/>
      <w:lvlText w:val="➢"/>
      <w:lvlJc w:val="left"/>
      <w:pPr>
        <w:ind w:left="823" w:hanging="360"/>
      </w:pPr>
      <w:rPr>
        <w:rFonts w:ascii="Arial Unicode MS" w:hAnsi="Times New Roman" w:cs="Arial Unicode MS"/>
        <w:b w:val="0"/>
        <w:bCs w:val="0"/>
        <w:w w:val="86"/>
        <w:sz w:val="28"/>
        <w:szCs w:val="28"/>
      </w:rPr>
    </w:lvl>
    <w:lvl w:ilvl="4">
      <w:numFmt w:val="bullet"/>
      <w:lvlText w:val="•"/>
      <w:lvlJc w:val="left"/>
      <w:pPr>
        <w:ind w:left="4664" w:hanging="360"/>
      </w:pPr>
    </w:lvl>
    <w:lvl w:ilvl="5">
      <w:numFmt w:val="bullet"/>
      <w:lvlText w:val="•"/>
      <w:lvlJc w:val="left"/>
      <w:pPr>
        <w:ind w:left="5704" w:hanging="360"/>
      </w:pPr>
    </w:lvl>
    <w:lvl w:ilvl="6">
      <w:numFmt w:val="bullet"/>
      <w:lvlText w:val="•"/>
      <w:lvlJc w:val="left"/>
      <w:pPr>
        <w:ind w:left="6745" w:hanging="360"/>
      </w:pPr>
    </w:lvl>
    <w:lvl w:ilvl="7">
      <w:numFmt w:val="bullet"/>
      <w:lvlText w:val="•"/>
      <w:lvlJc w:val="left"/>
      <w:pPr>
        <w:ind w:left="7785" w:hanging="360"/>
      </w:pPr>
    </w:lvl>
    <w:lvl w:ilvl="8">
      <w:numFmt w:val="bullet"/>
      <w:lvlText w:val="•"/>
      <w:lvlJc w:val="left"/>
      <w:pPr>
        <w:ind w:left="8825" w:hanging="360"/>
      </w:pPr>
    </w:lvl>
  </w:abstractNum>
  <w:abstractNum w:abstractNumId="2">
    <w:nsid w:val="00000407"/>
    <w:multiLevelType w:val="multilevel"/>
    <w:tmpl w:val="0000088A"/>
    <w:lvl w:ilvl="0">
      <w:start w:val="1"/>
      <w:numFmt w:val="decimal"/>
      <w:lvlText w:val="%1."/>
      <w:lvlJc w:val="left"/>
      <w:pPr>
        <w:ind w:left="943" w:hanging="360"/>
      </w:pPr>
      <w:rPr>
        <w:rFonts w:ascii="Calibri" w:hAnsi="Calibri" w:cs="Calibri"/>
        <w:b w:val="0"/>
        <w:bCs w:val="0"/>
        <w:spacing w:val="-1"/>
        <w:sz w:val="28"/>
        <w:szCs w:val="28"/>
      </w:rPr>
    </w:lvl>
    <w:lvl w:ilvl="1">
      <w:numFmt w:val="bullet"/>
      <w:lvlText w:val="•"/>
      <w:lvlJc w:val="left"/>
      <w:pPr>
        <w:ind w:left="1943" w:hanging="360"/>
      </w:pPr>
    </w:lvl>
    <w:lvl w:ilvl="2">
      <w:numFmt w:val="bullet"/>
      <w:lvlText w:val="•"/>
      <w:lvlJc w:val="left"/>
      <w:pPr>
        <w:ind w:left="2943" w:hanging="360"/>
      </w:pPr>
    </w:lvl>
    <w:lvl w:ilvl="3">
      <w:numFmt w:val="bullet"/>
      <w:lvlText w:val="•"/>
      <w:lvlJc w:val="left"/>
      <w:pPr>
        <w:ind w:left="3944" w:hanging="360"/>
      </w:pPr>
    </w:lvl>
    <w:lvl w:ilvl="4">
      <w:numFmt w:val="bullet"/>
      <w:lvlText w:val="•"/>
      <w:lvlJc w:val="left"/>
      <w:pPr>
        <w:ind w:left="4944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45" w:hanging="360"/>
      </w:pPr>
    </w:lvl>
    <w:lvl w:ilvl="7">
      <w:numFmt w:val="bullet"/>
      <w:lvlText w:val="•"/>
      <w:lvlJc w:val="left"/>
      <w:pPr>
        <w:ind w:left="7945" w:hanging="360"/>
      </w:pPr>
    </w:lvl>
    <w:lvl w:ilvl="8">
      <w:numFmt w:val="bullet"/>
      <w:lvlText w:val="•"/>
      <w:lvlJc w:val="left"/>
      <w:pPr>
        <w:ind w:left="8945" w:hanging="360"/>
      </w:pPr>
    </w:lvl>
  </w:abstractNum>
  <w:abstractNum w:abstractNumId="3">
    <w:nsid w:val="00000408"/>
    <w:multiLevelType w:val="multilevel"/>
    <w:tmpl w:val="0000088B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3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start w:val="1"/>
      <w:numFmt w:val="upperRoman"/>
      <w:lvlText w:val="%4."/>
      <w:lvlJc w:val="left"/>
      <w:pPr>
        <w:ind w:left="82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4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0"/>
        <w:szCs w:val="20"/>
      </w:rPr>
    </w:lvl>
    <w:lvl w:ilvl="5">
      <w:numFmt w:val="bullet"/>
      <w:lvlText w:val="•"/>
      <w:lvlJc w:val="left"/>
      <w:pPr>
        <w:ind w:left="5651" w:hanging="360"/>
      </w:pPr>
    </w:lvl>
    <w:lvl w:ilvl="6">
      <w:numFmt w:val="bullet"/>
      <w:lvlText w:val="•"/>
      <w:lvlJc w:val="left"/>
      <w:pPr>
        <w:ind w:left="6678" w:hanging="360"/>
      </w:pPr>
    </w:lvl>
    <w:lvl w:ilvl="7">
      <w:numFmt w:val="bullet"/>
      <w:lvlText w:val="•"/>
      <w:lvlJc w:val="left"/>
      <w:pPr>
        <w:ind w:left="7705" w:hanging="360"/>
      </w:pPr>
    </w:lvl>
    <w:lvl w:ilvl="8">
      <w:numFmt w:val="bullet"/>
      <w:lvlText w:val="•"/>
      <w:lvlJc w:val="left"/>
      <w:pPr>
        <w:ind w:left="8732" w:hanging="360"/>
      </w:pPr>
    </w:lvl>
  </w:abstractNum>
  <w:abstractNum w:abstractNumId="4">
    <w:nsid w:val="00000409"/>
    <w:multiLevelType w:val="multilevel"/>
    <w:tmpl w:val="974E2CEC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4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start w:val="1"/>
      <w:numFmt w:val="decimal"/>
      <w:lvlText w:val="%4."/>
      <w:lvlJc w:val="left"/>
      <w:pPr>
        <w:ind w:left="1543" w:hanging="360"/>
      </w:pPr>
      <w:rPr>
        <w:rFonts w:ascii="Calibri" w:hAnsi="Calibri" w:cs="Calibri"/>
        <w:b w:val="0"/>
        <w:bCs w:val="0"/>
        <w:spacing w:val="-1"/>
        <w:sz w:val="28"/>
        <w:szCs w:val="28"/>
      </w:rPr>
    </w:lvl>
    <w:lvl w:ilvl="4">
      <w:numFmt w:val="bullet"/>
      <w:lvlText w:val="•"/>
      <w:lvlJc w:val="left"/>
      <w:pPr>
        <w:ind w:left="5256" w:hanging="360"/>
      </w:pPr>
    </w:lvl>
    <w:lvl w:ilvl="5">
      <w:numFmt w:val="bullet"/>
      <w:lvlText w:val="•"/>
      <w:lvlJc w:val="left"/>
      <w:pPr>
        <w:ind w:left="6185" w:hanging="360"/>
      </w:pPr>
    </w:lvl>
    <w:lvl w:ilvl="6">
      <w:numFmt w:val="bullet"/>
      <w:lvlText w:val="•"/>
      <w:lvlJc w:val="left"/>
      <w:pPr>
        <w:ind w:left="7113" w:hanging="360"/>
      </w:pPr>
    </w:lvl>
    <w:lvl w:ilvl="7">
      <w:numFmt w:val="bullet"/>
      <w:lvlText w:val="•"/>
      <w:lvlJc w:val="left"/>
      <w:pPr>
        <w:ind w:left="8041" w:hanging="360"/>
      </w:pPr>
    </w:lvl>
    <w:lvl w:ilvl="8">
      <w:numFmt w:val="bullet"/>
      <w:lvlText w:val="•"/>
      <w:lvlJc w:val="left"/>
      <w:pPr>
        <w:ind w:left="8969" w:hanging="360"/>
      </w:pPr>
    </w:lvl>
  </w:abstractNum>
  <w:abstractNum w:abstractNumId="5">
    <w:nsid w:val="0000040A"/>
    <w:multiLevelType w:val="multilevel"/>
    <w:tmpl w:val="0000088D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5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numFmt w:val="bullet"/>
      <w:lvlText w:val=""/>
      <w:lvlJc w:val="left"/>
      <w:pPr>
        <w:ind w:left="1903" w:hanging="360"/>
      </w:pPr>
      <w:rPr>
        <w:rFonts w:ascii="Symbol" w:hAnsi="Symbol" w:cs="Symbol"/>
        <w:b w:val="0"/>
        <w:bCs w:val="0"/>
        <w:w w:val="76"/>
        <w:sz w:val="28"/>
        <w:szCs w:val="28"/>
      </w:rPr>
    </w:lvl>
    <w:lvl w:ilvl="4">
      <w:numFmt w:val="bullet"/>
      <w:lvlText w:val="•"/>
      <w:lvlJc w:val="left"/>
      <w:pPr>
        <w:ind w:left="4194" w:hanging="360"/>
      </w:pPr>
    </w:lvl>
    <w:lvl w:ilvl="5">
      <w:numFmt w:val="bullet"/>
      <w:lvlText w:val="•"/>
      <w:lvlJc w:val="left"/>
      <w:pPr>
        <w:ind w:left="5339" w:hanging="360"/>
      </w:pPr>
    </w:lvl>
    <w:lvl w:ilvl="6">
      <w:numFmt w:val="bullet"/>
      <w:lvlText w:val="•"/>
      <w:lvlJc w:val="left"/>
      <w:pPr>
        <w:ind w:left="6485" w:hanging="360"/>
      </w:pPr>
    </w:lvl>
    <w:lvl w:ilvl="7">
      <w:numFmt w:val="bullet"/>
      <w:lvlText w:val="•"/>
      <w:lvlJc w:val="left"/>
      <w:pPr>
        <w:ind w:left="7630" w:hanging="360"/>
      </w:pPr>
    </w:lvl>
    <w:lvl w:ilvl="8">
      <w:numFmt w:val="bullet"/>
      <w:lvlText w:val="•"/>
      <w:lvlJc w:val="left"/>
      <w:pPr>
        <w:ind w:left="8775" w:hanging="360"/>
      </w:pPr>
    </w:lvl>
  </w:abstractNum>
  <w:abstractNum w:abstractNumId="6">
    <w:nsid w:val="0000040B"/>
    <w:multiLevelType w:val="multilevel"/>
    <w:tmpl w:val="0000088E"/>
    <w:lvl w:ilvl="0">
      <w:numFmt w:val="bullet"/>
      <w:lvlText w:val="•"/>
      <w:lvlJc w:val="left"/>
      <w:pPr>
        <w:ind w:left="1024" w:hanging="20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2014" w:hanging="202"/>
      </w:pPr>
    </w:lvl>
    <w:lvl w:ilvl="2">
      <w:numFmt w:val="bullet"/>
      <w:lvlText w:val="•"/>
      <w:lvlJc w:val="left"/>
      <w:pPr>
        <w:ind w:left="3005" w:hanging="202"/>
      </w:pPr>
    </w:lvl>
    <w:lvl w:ilvl="3">
      <w:numFmt w:val="bullet"/>
      <w:lvlText w:val="•"/>
      <w:lvlJc w:val="left"/>
      <w:pPr>
        <w:ind w:left="3995" w:hanging="202"/>
      </w:pPr>
    </w:lvl>
    <w:lvl w:ilvl="4">
      <w:numFmt w:val="bullet"/>
      <w:lvlText w:val="•"/>
      <w:lvlJc w:val="left"/>
      <w:pPr>
        <w:ind w:left="4985" w:hanging="202"/>
      </w:pPr>
    </w:lvl>
    <w:lvl w:ilvl="5">
      <w:numFmt w:val="bullet"/>
      <w:lvlText w:val="•"/>
      <w:lvlJc w:val="left"/>
      <w:pPr>
        <w:ind w:left="5975" w:hanging="202"/>
      </w:pPr>
    </w:lvl>
    <w:lvl w:ilvl="6">
      <w:numFmt w:val="bullet"/>
      <w:lvlText w:val="•"/>
      <w:lvlJc w:val="left"/>
      <w:pPr>
        <w:ind w:left="6965" w:hanging="202"/>
      </w:pPr>
    </w:lvl>
    <w:lvl w:ilvl="7">
      <w:numFmt w:val="bullet"/>
      <w:lvlText w:val="•"/>
      <w:lvlJc w:val="left"/>
      <w:pPr>
        <w:ind w:left="7955" w:hanging="202"/>
      </w:pPr>
    </w:lvl>
    <w:lvl w:ilvl="8">
      <w:numFmt w:val="bullet"/>
      <w:lvlText w:val="•"/>
      <w:lvlJc w:val="left"/>
      <w:pPr>
        <w:ind w:left="8946" w:hanging="202"/>
      </w:pPr>
    </w:lvl>
  </w:abstractNum>
  <w:abstractNum w:abstractNumId="7">
    <w:nsid w:val="0000040C"/>
    <w:multiLevelType w:val="multilevel"/>
    <w:tmpl w:val="0000088F"/>
    <w:lvl w:ilvl="0">
      <w:numFmt w:val="bullet"/>
      <w:lvlText w:val="•"/>
      <w:lvlJc w:val="left"/>
      <w:pPr>
        <w:ind w:left="1024" w:hanging="20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2010" w:hanging="202"/>
      </w:pPr>
    </w:lvl>
    <w:lvl w:ilvl="2">
      <w:numFmt w:val="bullet"/>
      <w:lvlText w:val="•"/>
      <w:lvlJc w:val="left"/>
      <w:pPr>
        <w:ind w:left="2997" w:hanging="202"/>
      </w:pPr>
    </w:lvl>
    <w:lvl w:ilvl="3">
      <w:numFmt w:val="bullet"/>
      <w:lvlText w:val="•"/>
      <w:lvlJc w:val="left"/>
      <w:pPr>
        <w:ind w:left="3983" w:hanging="202"/>
      </w:pPr>
    </w:lvl>
    <w:lvl w:ilvl="4">
      <w:numFmt w:val="bullet"/>
      <w:lvlText w:val="•"/>
      <w:lvlJc w:val="left"/>
      <w:pPr>
        <w:ind w:left="4969" w:hanging="202"/>
      </w:pPr>
    </w:lvl>
    <w:lvl w:ilvl="5">
      <w:numFmt w:val="bullet"/>
      <w:lvlText w:val="•"/>
      <w:lvlJc w:val="left"/>
      <w:pPr>
        <w:ind w:left="5955" w:hanging="202"/>
      </w:pPr>
    </w:lvl>
    <w:lvl w:ilvl="6">
      <w:numFmt w:val="bullet"/>
      <w:lvlText w:val="•"/>
      <w:lvlJc w:val="left"/>
      <w:pPr>
        <w:ind w:left="6941" w:hanging="202"/>
      </w:pPr>
    </w:lvl>
    <w:lvl w:ilvl="7">
      <w:numFmt w:val="bullet"/>
      <w:lvlText w:val="•"/>
      <w:lvlJc w:val="left"/>
      <w:pPr>
        <w:ind w:left="7927" w:hanging="202"/>
      </w:pPr>
    </w:lvl>
    <w:lvl w:ilvl="8">
      <w:numFmt w:val="bullet"/>
      <w:lvlText w:val="•"/>
      <w:lvlJc w:val="left"/>
      <w:pPr>
        <w:ind w:left="8914" w:hanging="202"/>
      </w:pPr>
    </w:lvl>
  </w:abstractNum>
  <w:abstractNum w:abstractNumId="8">
    <w:nsid w:val="0000040D"/>
    <w:multiLevelType w:val="multilevel"/>
    <w:tmpl w:val="00000890"/>
    <w:lvl w:ilvl="0">
      <w:numFmt w:val="bullet"/>
      <w:lvlText w:val="-"/>
      <w:lvlJc w:val="left"/>
      <w:pPr>
        <w:ind w:left="1183" w:hanging="21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2153" w:hanging="212"/>
      </w:pPr>
    </w:lvl>
    <w:lvl w:ilvl="2">
      <w:numFmt w:val="bullet"/>
      <w:lvlText w:val="•"/>
      <w:lvlJc w:val="left"/>
      <w:pPr>
        <w:ind w:left="3124" w:hanging="212"/>
      </w:pPr>
    </w:lvl>
    <w:lvl w:ilvl="3">
      <w:numFmt w:val="bullet"/>
      <w:lvlText w:val="•"/>
      <w:lvlJc w:val="left"/>
      <w:pPr>
        <w:ind w:left="4094" w:hanging="212"/>
      </w:pPr>
    </w:lvl>
    <w:lvl w:ilvl="4">
      <w:numFmt w:val="bullet"/>
      <w:lvlText w:val="•"/>
      <w:lvlJc w:val="left"/>
      <w:pPr>
        <w:ind w:left="5064" w:hanging="212"/>
      </w:pPr>
    </w:lvl>
    <w:lvl w:ilvl="5">
      <w:numFmt w:val="bullet"/>
      <w:lvlText w:val="•"/>
      <w:lvlJc w:val="left"/>
      <w:pPr>
        <w:ind w:left="6035" w:hanging="212"/>
      </w:pPr>
    </w:lvl>
    <w:lvl w:ilvl="6">
      <w:numFmt w:val="bullet"/>
      <w:lvlText w:val="•"/>
      <w:lvlJc w:val="left"/>
      <w:pPr>
        <w:ind w:left="7005" w:hanging="212"/>
      </w:pPr>
    </w:lvl>
    <w:lvl w:ilvl="7">
      <w:numFmt w:val="bullet"/>
      <w:lvlText w:val="•"/>
      <w:lvlJc w:val="left"/>
      <w:pPr>
        <w:ind w:left="7975" w:hanging="212"/>
      </w:pPr>
    </w:lvl>
    <w:lvl w:ilvl="8">
      <w:numFmt w:val="bullet"/>
      <w:lvlText w:val="•"/>
      <w:lvlJc w:val="left"/>
      <w:pPr>
        <w:ind w:left="8945" w:hanging="212"/>
      </w:pPr>
    </w:lvl>
  </w:abstractNum>
  <w:abstractNum w:abstractNumId="9">
    <w:nsid w:val="0000040E"/>
    <w:multiLevelType w:val="multilevel"/>
    <w:tmpl w:val="00000891"/>
    <w:lvl w:ilvl="0">
      <w:start w:val="1"/>
      <w:numFmt w:val="upperRoman"/>
      <w:lvlText w:val="%1."/>
      <w:lvlJc w:val="left"/>
      <w:pPr>
        <w:ind w:left="190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1">
      <w:numFmt w:val="bullet"/>
      <w:lvlText w:val="•"/>
      <w:lvlJc w:val="left"/>
      <w:pPr>
        <w:ind w:left="2821" w:hanging="502"/>
      </w:pPr>
    </w:lvl>
    <w:lvl w:ilvl="2">
      <w:numFmt w:val="bullet"/>
      <w:lvlText w:val="•"/>
      <w:lvlJc w:val="left"/>
      <w:pPr>
        <w:ind w:left="3740" w:hanging="502"/>
      </w:pPr>
    </w:lvl>
    <w:lvl w:ilvl="3">
      <w:numFmt w:val="bullet"/>
      <w:lvlText w:val="•"/>
      <w:lvlJc w:val="left"/>
      <w:pPr>
        <w:ind w:left="4658" w:hanging="502"/>
      </w:pPr>
    </w:lvl>
    <w:lvl w:ilvl="4">
      <w:numFmt w:val="bullet"/>
      <w:lvlText w:val="•"/>
      <w:lvlJc w:val="left"/>
      <w:pPr>
        <w:ind w:left="5576" w:hanging="502"/>
      </w:pPr>
    </w:lvl>
    <w:lvl w:ilvl="5">
      <w:numFmt w:val="bullet"/>
      <w:lvlText w:val="•"/>
      <w:lvlJc w:val="left"/>
      <w:pPr>
        <w:ind w:left="6495" w:hanging="502"/>
      </w:pPr>
    </w:lvl>
    <w:lvl w:ilvl="6">
      <w:numFmt w:val="bullet"/>
      <w:lvlText w:val="•"/>
      <w:lvlJc w:val="left"/>
      <w:pPr>
        <w:ind w:left="7413" w:hanging="502"/>
      </w:pPr>
    </w:lvl>
    <w:lvl w:ilvl="7">
      <w:numFmt w:val="bullet"/>
      <w:lvlText w:val="•"/>
      <w:lvlJc w:val="left"/>
      <w:pPr>
        <w:ind w:left="8331" w:hanging="502"/>
      </w:pPr>
    </w:lvl>
    <w:lvl w:ilvl="8">
      <w:numFmt w:val="bullet"/>
      <w:lvlText w:val="•"/>
      <w:lvlJc w:val="left"/>
      <w:pPr>
        <w:ind w:left="9249" w:hanging="502"/>
      </w:pPr>
    </w:lvl>
  </w:abstractNum>
  <w:abstractNum w:abstractNumId="10">
    <w:nsid w:val="0000040F"/>
    <w:multiLevelType w:val="multilevel"/>
    <w:tmpl w:val="00000892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6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8"/>
        <w:szCs w:val="28"/>
      </w:rPr>
    </w:lvl>
    <w:lvl w:ilvl="4">
      <w:numFmt w:val="bullet"/>
      <w:lvlText w:val="•"/>
      <w:lvlJc w:val="left"/>
      <w:pPr>
        <w:ind w:left="4731" w:hanging="360"/>
      </w:pPr>
    </w:lvl>
    <w:lvl w:ilvl="5">
      <w:numFmt w:val="bullet"/>
      <w:lvlText w:val="•"/>
      <w:lvlJc w:val="left"/>
      <w:pPr>
        <w:ind w:left="5793" w:hanging="360"/>
      </w:pPr>
    </w:lvl>
    <w:lvl w:ilvl="6">
      <w:numFmt w:val="bullet"/>
      <w:lvlText w:val="•"/>
      <w:lvlJc w:val="left"/>
      <w:pPr>
        <w:ind w:left="6856" w:hanging="360"/>
      </w:pPr>
    </w:lvl>
    <w:lvl w:ilvl="7">
      <w:numFmt w:val="bullet"/>
      <w:lvlText w:val="•"/>
      <w:lvlJc w:val="left"/>
      <w:pPr>
        <w:ind w:left="7918" w:hanging="360"/>
      </w:pPr>
    </w:lvl>
    <w:lvl w:ilvl="8">
      <w:numFmt w:val="bullet"/>
      <w:lvlText w:val="•"/>
      <w:lvlJc w:val="left"/>
      <w:pPr>
        <w:ind w:left="8981" w:hanging="360"/>
      </w:pPr>
    </w:lvl>
  </w:abstractNum>
  <w:abstractNum w:abstractNumId="11">
    <w:nsid w:val="00000410"/>
    <w:multiLevelType w:val="multilevel"/>
    <w:tmpl w:val="00000893"/>
    <w:lvl w:ilvl="0">
      <w:numFmt w:val="bullet"/>
      <w:lvlText w:val="-"/>
      <w:lvlJc w:val="left"/>
      <w:pPr>
        <w:ind w:left="103" w:hanging="21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1203" w:hanging="212"/>
      </w:pPr>
    </w:lvl>
    <w:lvl w:ilvl="2">
      <w:numFmt w:val="bullet"/>
      <w:lvlText w:val="•"/>
      <w:lvlJc w:val="left"/>
      <w:pPr>
        <w:ind w:left="2303" w:hanging="212"/>
      </w:pPr>
    </w:lvl>
    <w:lvl w:ilvl="3">
      <w:numFmt w:val="bullet"/>
      <w:lvlText w:val="•"/>
      <w:lvlJc w:val="left"/>
      <w:pPr>
        <w:ind w:left="3404" w:hanging="212"/>
      </w:pPr>
    </w:lvl>
    <w:lvl w:ilvl="4">
      <w:numFmt w:val="bullet"/>
      <w:lvlText w:val="•"/>
      <w:lvlJc w:val="left"/>
      <w:pPr>
        <w:ind w:left="4504" w:hanging="212"/>
      </w:pPr>
    </w:lvl>
    <w:lvl w:ilvl="5">
      <w:numFmt w:val="bullet"/>
      <w:lvlText w:val="•"/>
      <w:lvlJc w:val="left"/>
      <w:pPr>
        <w:ind w:left="5604" w:hanging="212"/>
      </w:pPr>
    </w:lvl>
    <w:lvl w:ilvl="6">
      <w:numFmt w:val="bullet"/>
      <w:lvlText w:val="•"/>
      <w:lvlJc w:val="left"/>
      <w:pPr>
        <w:ind w:left="6705" w:hanging="212"/>
      </w:pPr>
    </w:lvl>
    <w:lvl w:ilvl="7">
      <w:numFmt w:val="bullet"/>
      <w:lvlText w:val="•"/>
      <w:lvlJc w:val="left"/>
      <w:pPr>
        <w:ind w:left="7805" w:hanging="212"/>
      </w:pPr>
    </w:lvl>
    <w:lvl w:ilvl="8">
      <w:numFmt w:val="bullet"/>
      <w:lvlText w:val="•"/>
      <w:lvlJc w:val="left"/>
      <w:pPr>
        <w:ind w:left="8905" w:hanging="212"/>
      </w:pPr>
    </w:lvl>
  </w:abstractNum>
  <w:abstractNum w:abstractNumId="12">
    <w:nsid w:val="00000411"/>
    <w:multiLevelType w:val="multilevel"/>
    <w:tmpl w:val="00000894"/>
    <w:lvl w:ilvl="0">
      <w:start w:val="1"/>
      <w:numFmt w:val="lowerLetter"/>
      <w:lvlText w:val="%1)"/>
      <w:lvlJc w:val="left"/>
      <w:pPr>
        <w:ind w:left="823" w:hanging="360"/>
      </w:pPr>
      <w:rPr>
        <w:rFonts w:ascii="Calibri" w:hAnsi="Calibri" w:cs="Calibri"/>
        <w:b w:val="0"/>
        <w:bCs w:val="0"/>
        <w:spacing w:val="-10"/>
        <w:sz w:val="28"/>
        <w:szCs w:val="28"/>
      </w:rPr>
    </w:lvl>
    <w:lvl w:ilvl="1">
      <w:numFmt w:val="bullet"/>
      <w:lvlText w:val="•"/>
      <w:lvlJc w:val="left"/>
      <w:pPr>
        <w:ind w:left="1871" w:hanging="360"/>
      </w:pPr>
    </w:lvl>
    <w:lvl w:ilvl="2">
      <w:numFmt w:val="bullet"/>
      <w:lvlText w:val="•"/>
      <w:lvlJc w:val="left"/>
      <w:pPr>
        <w:ind w:left="2919" w:hanging="360"/>
      </w:pPr>
    </w:lvl>
    <w:lvl w:ilvl="3">
      <w:numFmt w:val="bullet"/>
      <w:lvlText w:val="•"/>
      <w:lvlJc w:val="left"/>
      <w:pPr>
        <w:ind w:left="3968" w:hanging="360"/>
      </w:pPr>
    </w:lvl>
    <w:lvl w:ilvl="4">
      <w:numFmt w:val="bullet"/>
      <w:lvlText w:val="•"/>
      <w:lvlJc w:val="left"/>
      <w:pPr>
        <w:ind w:left="5016" w:hanging="360"/>
      </w:pPr>
    </w:lvl>
    <w:lvl w:ilvl="5">
      <w:numFmt w:val="bullet"/>
      <w:lvlText w:val="•"/>
      <w:lvlJc w:val="left"/>
      <w:pPr>
        <w:ind w:left="6064" w:hanging="360"/>
      </w:pPr>
    </w:lvl>
    <w:lvl w:ilvl="6">
      <w:numFmt w:val="bullet"/>
      <w:lvlText w:val="•"/>
      <w:lvlJc w:val="left"/>
      <w:pPr>
        <w:ind w:left="7113" w:hanging="360"/>
      </w:pPr>
    </w:lvl>
    <w:lvl w:ilvl="7">
      <w:numFmt w:val="bullet"/>
      <w:lvlText w:val="•"/>
      <w:lvlJc w:val="left"/>
      <w:pPr>
        <w:ind w:left="8161" w:hanging="360"/>
      </w:pPr>
    </w:lvl>
    <w:lvl w:ilvl="8">
      <w:numFmt w:val="bullet"/>
      <w:lvlText w:val="•"/>
      <w:lvlJc w:val="left"/>
      <w:pPr>
        <w:ind w:left="9209" w:hanging="360"/>
      </w:pPr>
    </w:lvl>
  </w:abstractNum>
  <w:abstractNum w:abstractNumId="13">
    <w:nsid w:val="00000412"/>
    <w:multiLevelType w:val="multilevel"/>
    <w:tmpl w:val="00000895"/>
    <w:lvl w:ilvl="0">
      <w:start w:val="1"/>
      <w:numFmt w:val="lowerLetter"/>
      <w:lvlText w:val="%1."/>
      <w:lvlJc w:val="left"/>
      <w:pPr>
        <w:ind w:left="823" w:hanging="360"/>
      </w:pPr>
      <w:rPr>
        <w:rFonts w:ascii="Calibri" w:hAnsi="Calibri" w:cs="Calibri"/>
        <w:b w:val="0"/>
        <w:bCs w:val="0"/>
        <w:spacing w:val="-1"/>
        <w:sz w:val="28"/>
        <w:szCs w:val="28"/>
      </w:rPr>
    </w:lvl>
    <w:lvl w:ilvl="1">
      <w:start w:val="1"/>
      <w:numFmt w:val="upperRoman"/>
      <w:lvlText w:val="%2."/>
      <w:lvlJc w:val="left"/>
      <w:pPr>
        <w:ind w:left="190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2">
      <w:numFmt w:val="bullet"/>
      <w:lvlText w:val="•"/>
      <w:lvlJc w:val="left"/>
      <w:pPr>
        <w:ind w:left="2923" w:hanging="502"/>
      </w:pPr>
    </w:lvl>
    <w:lvl w:ilvl="3">
      <w:numFmt w:val="bullet"/>
      <w:lvlText w:val="•"/>
      <w:lvlJc w:val="left"/>
      <w:pPr>
        <w:ind w:left="3944" w:hanging="502"/>
      </w:pPr>
    </w:lvl>
    <w:lvl w:ilvl="4">
      <w:numFmt w:val="bullet"/>
      <w:lvlText w:val="•"/>
      <w:lvlJc w:val="left"/>
      <w:pPr>
        <w:ind w:left="4964" w:hanging="502"/>
      </w:pPr>
    </w:lvl>
    <w:lvl w:ilvl="5">
      <w:numFmt w:val="bullet"/>
      <w:lvlText w:val="•"/>
      <w:lvlJc w:val="left"/>
      <w:pPr>
        <w:ind w:left="5984" w:hanging="502"/>
      </w:pPr>
    </w:lvl>
    <w:lvl w:ilvl="6">
      <w:numFmt w:val="bullet"/>
      <w:lvlText w:val="•"/>
      <w:lvlJc w:val="left"/>
      <w:pPr>
        <w:ind w:left="7005" w:hanging="502"/>
      </w:pPr>
    </w:lvl>
    <w:lvl w:ilvl="7">
      <w:numFmt w:val="bullet"/>
      <w:lvlText w:val="•"/>
      <w:lvlJc w:val="left"/>
      <w:pPr>
        <w:ind w:left="8025" w:hanging="502"/>
      </w:pPr>
    </w:lvl>
    <w:lvl w:ilvl="8">
      <w:numFmt w:val="bullet"/>
      <w:lvlText w:val="•"/>
      <w:lvlJc w:val="left"/>
      <w:pPr>
        <w:ind w:left="9045" w:hanging="502"/>
      </w:pPr>
    </w:lvl>
  </w:abstractNum>
  <w:abstractNum w:abstractNumId="14">
    <w:nsid w:val="00000413"/>
    <w:multiLevelType w:val="multilevel"/>
    <w:tmpl w:val="00000896"/>
    <w:lvl w:ilvl="0">
      <w:start w:val="1"/>
      <w:numFmt w:val="upperRoman"/>
      <w:lvlText w:val="%1."/>
      <w:lvlJc w:val="left"/>
      <w:pPr>
        <w:ind w:left="82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1">
      <w:numFmt w:val="bullet"/>
      <w:lvlText w:val="•"/>
      <w:lvlJc w:val="left"/>
      <w:pPr>
        <w:ind w:left="1839" w:hanging="502"/>
      </w:pPr>
    </w:lvl>
    <w:lvl w:ilvl="2">
      <w:numFmt w:val="bullet"/>
      <w:lvlText w:val="•"/>
      <w:lvlJc w:val="left"/>
      <w:pPr>
        <w:ind w:left="2855" w:hanging="502"/>
      </w:pPr>
    </w:lvl>
    <w:lvl w:ilvl="3">
      <w:numFmt w:val="bullet"/>
      <w:lvlText w:val="•"/>
      <w:lvlJc w:val="left"/>
      <w:pPr>
        <w:ind w:left="3872" w:hanging="502"/>
      </w:pPr>
    </w:lvl>
    <w:lvl w:ilvl="4">
      <w:numFmt w:val="bullet"/>
      <w:lvlText w:val="•"/>
      <w:lvlJc w:val="left"/>
      <w:pPr>
        <w:ind w:left="4888" w:hanging="502"/>
      </w:pPr>
    </w:lvl>
    <w:lvl w:ilvl="5">
      <w:numFmt w:val="bullet"/>
      <w:lvlText w:val="•"/>
      <w:lvlJc w:val="left"/>
      <w:pPr>
        <w:ind w:left="5904" w:hanging="502"/>
      </w:pPr>
    </w:lvl>
    <w:lvl w:ilvl="6">
      <w:numFmt w:val="bullet"/>
      <w:lvlText w:val="•"/>
      <w:lvlJc w:val="left"/>
      <w:pPr>
        <w:ind w:left="6921" w:hanging="502"/>
      </w:pPr>
    </w:lvl>
    <w:lvl w:ilvl="7">
      <w:numFmt w:val="bullet"/>
      <w:lvlText w:val="•"/>
      <w:lvlJc w:val="left"/>
      <w:pPr>
        <w:ind w:left="7937" w:hanging="502"/>
      </w:pPr>
    </w:lvl>
    <w:lvl w:ilvl="8">
      <w:numFmt w:val="bullet"/>
      <w:lvlText w:val="•"/>
      <w:lvlJc w:val="left"/>
      <w:pPr>
        <w:ind w:left="8953" w:hanging="502"/>
      </w:pPr>
    </w:lvl>
  </w:abstractNum>
  <w:abstractNum w:abstractNumId="15">
    <w:nsid w:val="00000414"/>
    <w:multiLevelType w:val="multilevel"/>
    <w:tmpl w:val="00000897"/>
    <w:lvl w:ilvl="0">
      <w:numFmt w:val="bullet"/>
      <w:lvlText w:val="-"/>
      <w:lvlJc w:val="left"/>
      <w:pPr>
        <w:ind w:left="314" w:hanging="21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1381" w:hanging="212"/>
      </w:pPr>
    </w:lvl>
    <w:lvl w:ilvl="2">
      <w:numFmt w:val="bullet"/>
      <w:lvlText w:val="•"/>
      <w:lvlJc w:val="left"/>
      <w:pPr>
        <w:ind w:left="2448" w:hanging="212"/>
      </w:pPr>
    </w:lvl>
    <w:lvl w:ilvl="3">
      <w:numFmt w:val="bullet"/>
      <w:lvlText w:val="•"/>
      <w:lvlJc w:val="left"/>
      <w:pPr>
        <w:ind w:left="3516" w:hanging="212"/>
      </w:pPr>
    </w:lvl>
    <w:lvl w:ilvl="4">
      <w:numFmt w:val="bullet"/>
      <w:lvlText w:val="•"/>
      <w:lvlJc w:val="left"/>
      <w:pPr>
        <w:ind w:left="4583" w:hanging="212"/>
      </w:pPr>
    </w:lvl>
    <w:lvl w:ilvl="5">
      <w:numFmt w:val="bullet"/>
      <w:lvlText w:val="•"/>
      <w:lvlJc w:val="left"/>
      <w:pPr>
        <w:ind w:left="5650" w:hanging="212"/>
      </w:pPr>
    </w:lvl>
    <w:lvl w:ilvl="6">
      <w:numFmt w:val="bullet"/>
      <w:lvlText w:val="•"/>
      <w:lvlJc w:val="left"/>
      <w:pPr>
        <w:ind w:left="6717" w:hanging="212"/>
      </w:pPr>
    </w:lvl>
    <w:lvl w:ilvl="7">
      <w:numFmt w:val="bullet"/>
      <w:lvlText w:val="•"/>
      <w:lvlJc w:val="left"/>
      <w:pPr>
        <w:ind w:left="7784" w:hanging="212"/>
      </w:pPr>
    </w:lvl>
    <w:lvl w:ilvl="8">
      <w:numFmt w:val="bullet"/>
      <w:lvlText w:val="•"/>
      <w:lvlJc w:val="left"/>
      <w:pPr>
        <w:ind w:left="8852" w:hanging="212"/>
      </w:pPr>
    </w:lvl>
  </w:abstractNum>
  <w:abstractNum w:abstractNumId="16">
    <w:nsid w:val="00000415"/>
    <w:multiLevelType w:val="multilevel"/>
    <w:tmpl w:val="00000898"/>
    <w:lvl w:ilvl="0">
      <w:start w:val="2"/>
      <w:numFmt w:val="decimal"/>
      <w:lvlText w:val="%1"/>
      <w:lvlJc w:val="left"/>
      <w:pPr>
        <w:ind w:left="1625" w:hanging="1523"/>
      </w:pPr>
    </w:lvl>
    <w:lvl w:ilvl="1">
      <w:start w:val="3"/>
      <w:numFmt w:val="decimal"/>
      <w:lvlText w:val="%1.%2"/>
      <w:lvlJc w:val="left"/>
      <w:pPr>
        <w:ind w:left="1625" w:hanging="1523"/>
      </w:pPr>
    </w:lvl>
    <w:lvl w:ilvl="2">
      <w:start w:val="1"/>
      <w:numFmt w:val="decimal"/>
      <w:lvlText w:val="%1.%2.%3"/>
      <w:lvlJc w:val="left"/>
      <w:pPr>
        <w:ind w:left="1625" w:hanging="1523"/>
      </w:pPr>
      <w:rPr>
        <w:rFonts w:ascii="Calibri" w:hAnsi="Calibri" w:cs="Calibri"/>
        <w:b w:val="0"/>
        <w:bCs w:val="0"/>
        <w:sz w:val="36"/>
        <w:szCs w:val="36"/>
      </w:rPr>
    </w:lvl>
    <w:lvl w:ilvl="3">
      <w:start w:val="1"/>
      <w:numFmt w:val="upperRoman"/>
      <w:lvlText w:val="%4."/>
      <w:lvlJc w:val="left"/>
      <w:pPr>
        <w:ind w:left="82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4">
      <w:numFmt w:val="bullet"/>
      <w:lvlText w:val="•"/>
      <w:lvlJc w:val="left"/>
      <w:pPr>
        <w:ind w:left="4785" w:hanging="502"/>
      </w:pPr>
    </w:lvl>
    <w:lvl w:ilvl="5">
      <w:numFmt w:val="bullet"/>
      <w:lvlText w:val="•"/>
      <w:lvlJc w:val="left"/>
      <w:pPr>
        <w:ind w:left="5839" w:hanging="502"/>
      </w:pPr>
    </w:lvl>
    <w:lvl w:ilvl="6">
      <w:numFmt w:val="bullet"/>
      <w:lvlText w:val="•"/>
      <w:lvlJc w:val="left"/>
      <w:pPr>
        <w:ind w:left="6892" w:hanging="502"/>
      </w:pPr>
    </w:lvl>
    <w:lvl w:ilvl="7">
      <w:numFmt w:val="bullet"/>
      <w:lvlText w:val="•"/>
      <w:lvlJc w:val="left"/>
      <w:pPr>
        <w:ind w:left="7946" w:hanging="502"/>
      </w:pPr>
    </w:lvl>
    <w:lvl w:ilvl="8">
      <w:numFmt w:val="bullet"/>
      <w:lvlText w:val="•"/>
      <w:lvlJc w:val="left"/>
      <w:pPr>
        <w:ind w:left="8999" w:hanging="502"/>
      </w:pPr>
    </w:lvl>
  </w:abstractNum>
  <w:abstractNum w:abstractNumId="17">
    <w:nsid w:val="0000042A"/>
    <w:multiLevelType w:val="multilevel"/>
    <w:tmpl w:val="C388F552"/>
    <w:lvl w:ilvl="0">
      <w:start w:val="1"/>
      <w:numFmt w:val="lowerLetter"/>
      <w:lvlText w:val="%1)"/>
      <w:lvlJc w:val="left"/>
      <w:pPr>
        <w:ind w:left="1183" w:hanging="503"/>
      </w:pPr>
      <w:rPr>
        <w:rFonts w:ascii="Calibri" w:eastAsiaTheme="minorEastAsia" w:hAnsi="Calibri" w:cs="Calibri"/>
        <w:b w:val="0"/>
        <w:bCs w:val="0"/>
        <w:spacing w:val="-2"/>
        <w:sz w:val="28"/>
        <w:szCs w:val="28"/>
      </w:rPr>
    </w:lvl>
    <w:lvl w:ilvl="1">
      <w:start w:val="1"/>
      <w:numFmt w:val="upperRoman"/>
      <w:lvlText w:val="%2."/>
      <w:lvlJc w:val="left"/>
      <w:pPr>
        <w:ind w:left="1543" w:hanging="721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2">
      <w:numFmt w:val="bullet"/>
      <w:lvlText w:val="•"/>
      <w:lvlJc w:val="left"/>
      <w:pPr>
        <w:ind w:left="2586" w:hanging="721"/>
      </w:pPr>
    </w:lvl>
    <w:lvl w:ilvl="3">
      <w:numFmt w:val="bullet"/>
      <w:lvlText w:val="•"/>
      <w:lvlJc w:val="left"/>
      <w:pPr>
        <w:ind w:left="3628" w:hanging="721"/>
      </w:pPr>
    </w:lvl>
    <w:lvl w:ilvl="4">
      <w:numFmt w:val="bullet"/>
      <w:lvlText w:val="•"/>
      <w:lvlJc w:val="left"/>
      <w:pPr>
        <w:ind w:left="4671" w:hanging="721"/>
      </w:pPr>
    </w:lvl>
    <w:lvl w:ilvl="5">
      <w:numFmt w:val="bullet"/>
      <w:lvlText w:val="•"/>
      <w:lvlJc w:val="left"/>
      <w:pPr>
        <w:ind w:left="5713" w:hanging="721"/>
      </w:pPr>
    </w:lvl>
    <w:lvl w:ilvl="6">
      <w:numFmt w:val="bullet"/>
      <w:lvlText w:val="•"/>
      <w:lvlJc w:val="left"/>
      <w:pPr>
        <w:ind w:left="6756" w:hanging="721"/>
      </w:pPr>
    </w:lvl>
    <w:lvl w:ilvl="7">
      <w:numFmt w:val="bullet"/>
      <w:lvlText w:val="•"/>
      <w:lvlJc w:val="left"/>
      <w:pPr>
        <w:ind w:left="7798" w:hanging="721"/>
      </w:pPr>
    </w:lvl>
    <w:lvl w:ilvl="8">
      <w:numFmt w:val="bullet"/>
      <w:lvlText w:val="•"/>
      <w:lvlJc w:val="left"/>
      <w:pPr>
        <w:ind w:left="8841" w:hanging="721"/>
      </w:pPr>
    </w:lvl>
  </w:abstractNum>
  <w:abstractNum w:abstractNumId="18">
    <w:nsid w:val="0000042B"/>
    <w:multiLevelType w:val="multilevel"/>
    <w:tmpl w:val="000008AE"/>
    <w:lvl w:ilvl="0">
      <w:start w:val="1"/>
      <w:numFmt w:val="upperRoman"/>
      <w:lvlText w:val="%1."/>
      <w:lvlJc w:val="left"/>
      <w:pPr>
        <w:ind w:left="190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1">
      <w:numFmt w:val="bullet"/>
      <w:lvlText w:val="-"/>
      <w:lvlJc w:val="left"/>
      <w:pPr>
        <w:ind w:left="1646" w:hanging="212"/>
      </w:pPr>
      <w:rPr>
        <w:rFonts w:ascii="Calibri" w:hAnsi="Calibri" w:cs="Calibri"/>
        <w:b w:val="0"/>
        <w:bCs w:val="0"/>
        <w:sz w:val="28"/>
        <w:szCs w:val="28"/>
      </w:rPr>
    </w:lvl>
    <w:lvl w:ilvl="2">
      <w:numFmt w:val="bullet"/>
      <w:lvlText w:val="•"/>
      <w:lvlJc w:val="left"/>
      <w:pPr>
        <w:ind w:left="2901" w:hanging="212"/>
      </w:pPr>
    </w:lvl>
    <w:lvl w:ilvl="3">
      <w:numFmt w:val="bullet"/>
      <w:lvlText w:val="•"/>
      <w:lvlJc w:val="left"/>
      <w:pPr>
        <w:ind w:left="3899" w:hanging="212"/>
      </w:pPr>
    </w:lvl>
    <w:lvl w:ilvl="4">
      <w:numFmt w:val="bullet"/>
      <w:lvlText w:val="•"/>
      <w:lvlJc w:val="left"/>
      <w:pPr>
        <w:ind w:left="4897" w:hanging="212"/>
      </w:pPr>
    </w:lvl>
    <w:lvl w:ilvl="5">
      <w:numFmt w:val="bullet"/>
      <w:lvlText w:val="•"/>
      <w:lvlJc w:val="left"/>
      <w:pPr>
        <w:ind w:left="5895" w:hanging="212"/>
      </w:pPr>
    </w:lvl>
    <w:lvl w:ilvl="6">
      <w:numFmt w:val="bullet"/>
      <w:lvlText w:val="•"/>
      <w:lvlJc w:val="left"/>
      <w:pPr>
        <w:ind w:left="6894" w:hanging="212"/>
      </w:pPr>
    </w:lvl>
    <w:lvl w:ilvl="7">
      <w:numFmt w:val="bullet"/>
      <w:lvlText w:val="•"/>
      <w:lvlJc w:val="left"/>
      <w:pPr>
        <w:ind w:left="7892" w:hanging="212"/>
      </w:pPr>
    </w:lvl>
    <w:lvl w:ilvl="8">
      <w:numFmt w:val="bullet"/>
      <w:lvlText w:val="•"/>
      <w:lvlJc w:val="left"/>
      <w:pPr>
        <w:ind w:left="8890" w:hanging="212"/>
      </w:pPr>
    </w:lvl>
  </w:abstractNum>
  <w:abstractNum w:abstractNumId="19">
    <w:nsid w:val="0000042C"/>
    <w:multiLevelType w:val="multilevel"/>
    <w:tmpl w:val="000008AF"/>
    <w:lvl w:ilvl="0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0"/>
        <w:szCs w:val="20"/>
      </w:rPr>
    </w:lvl>
    <w:lvl w:ilvl="1">
      <w:numFmt w:val="bullet"/>
      <w:lvlText w:val="•"/>
      <w:lvlJc w:val="left"/>
      <w:pPr>
        <w:ind w:left="1851" w:hanging="360"/>
      </w:pPr>
    </w:lvl>
    <w:lvl w:ilvl="2">
      <w:numFmt w:val="bullet"/>
      <w:lvlText w:val="•"/>
      <w:lvlJc w:val="left"/>
      <w:pPr>
        <w:ind w:left="2879" w:hanging="360"/>
      </w:pPr>
    </w:lvl>
    <w:lvl w:ilvl="3">
      <w:numFmt w:val="bullet"/>
      <w:lvlText w:val="•"/>
      <w:lvlJc w:val="left"/>
      <w:pPr>
        <w:ind w:left="3908" w:hanging="360"/>
      </w:pPr>
    </w:lvl>
    <w:lvl w:ilvl="4">
      <w:numFmt w:val="bullet"/>
      <w:lvlText w:val="•"/>
      <w:lvlJc w:val="left"/>
      <w:pPr>
        <w:ind w:left="4936" w:hanging="360"/>
      </w:pPr>
    </w:lvl>
    <w:lvl w:ilvl="5">
      <w:numFmt w:val="bullet"/>
      <w:lvlText w:val="•"/>
      <w:lvlJc w:val="left"/>
      <w:pPr>
        <w:ind w:left="5964" w:hanging="360"/>
      </w:pPr>
    </w:lvl>
    <w:lvl w:ilvl="6">
      <w:numFmt w:val="bullet"/>
      <w:lvlText w:val="•"/>
      <w:lvlJc w:val="left"/>
      <w:pPr>
        <w:ind w:left="6993" w:hanging="360"/>
      </w:pPr>
    </w:lvl>
    <w:lvl w:ilvl="7">
      <w:numFmt w:val="bullet"/>
      <w:lvlText w:val="•"/>
      <w:lvlJc w:val="left"/>
      <w:pPr>
        <w:ind w:left="8021" w:hanging="360"/>
      </w:pPr>
    </w:lvl>
    <w:lvl w:ilvl="8">
      <w:numFmt w:val="bullet"/>
      <w:lvlText w:val="•"/>
      <w:lvlJc w:val="left"/>
      <w:pPr>
        <w:ind w:left="9049" w:hanging="360"/>
      </w:pPr>
    </w:lvl>
  </w:abstractNum>
  <w:abstractNum w:abstractNumId="20">
    <w:nsid w:val="0000042D"/>
    <w:multiLevelType w:val="multilevel"/>
    <w:tmpl w:val="000008B0"/>
    <w:lvl w:ilvl="0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0"/>
        <w:szCs w:val="20"/>
      </w:rPr>
    </w:lvl>
    <w:lvl w:ilvl="1">
      <w:numFmt w:val="bullet"/>
      <w:lvlText w:val="•"/>
      <w:lvlJc w:val="left"/>
      <w:pPr>
        <w:ind w:left="1837" w:hanging="360"/>
      </w:pPr>
    </w:lvl>
    <w:lvl w:ilvl="2">
      <w:numFmt w:val="bullet"/>
      <w:lvlText w:val="•"/>
      <w:lvlJc w:val="left"/>
      <w:pPr>
        <w:ind w:left="2851" w:hanging="360"/>
      </w:pPr>
    </w:lvl>
    <w:lvl w:ilvl="3">
      <w:numFmt w:val="bullet"/>
      <w:lvlText w:val="•"/>
      <w:lvlJc w:val="left"/>
      <w:pPr>
        <w:ind w:left="3866" w:hanging="360"/>
      </w:pPr>
    </w:lvl>
    <w:lvl w:ilvl="4">
      <w:numFmt w:val="bullet"/>
      <w:lvlText w:val="•"/>
      <w:lvlJc w:val="left"/>
      <w:pPr>
        <w:ind w:left="4880" w:hanging="360"/>
      </w:pPr>
    </w:lvl>
    <w:lvl w:ilvl="5">
      <w:numFmt w:val="bullet"/>
      <w:lvlText w:val="•"/>
      <w:lvlJc w:val="left"/>
      <w:pPr>
        <w:ind w:left="5894" w:hanging="360"/>
      </w:pPr>
    </w:lvl>
    <w:lvl w:ilvl="6">
      <w:numFmt w:val="bullet"/>
      <w:lvlText w:val="•"/>
      <w:lvlJc w:val="left"/>
      <w:pPr>
        <w:ind w:left="6909" w:hanging="360"/>
      </w:pPr>
    </w:lvl>
    <w:lvl w:ilvl="7">
      <w:numFmt w:val="bullet"/>
      <w:lvlText w:val="•"/>
      <w:lvlJc w:val="left"/>
      <w:pPr>
        <w:ind w:left="7923" w:hanging="360"/>
      </w:pPr>
    </w:lvl>
    <w:lvl w:ilvl="8">
      <w:numFmt w:val="bullet"/>
      <w:lvlText w:val="•"/>
      <w:lvlJc w:val="left"/>
      <w:pPr>
        <w:ind w:left="8937" w:hanging="360"/>
      </w:pPr>
    </w:lvl>
  </w:abstractNum>
  <w:abstractNum w:abstractNumId="21">
    <w:nsid w:val="04E875F4"/>
    <w:multiLevelType w:val="multilevel"/>
    <w:tmpl w:val="DC84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04E91D02"/>
    <w:multiLevelType w:val="multilevel"/>
    <w:tmpl w:val="F756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0B1005D9"/>
    <w:multiLevelType w:val="multilevel"/>
    <w:tmpl w:val="E6D4F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0BEA308D"/>
    <w:multiLevelType w:val="multilevel"/>
    <w:tmpl w:val="A350A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0F7A751E"/>
    <w:multiLevelType w:val="multilevel"/>
    <w:tmpl w:val="31AC2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2A0838FD"/>
    <w:multiLevelType w:val="multilevel"/>
    <w:tmpl w:val="E7F66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2A6C3160"/>
    <w:multiLevelType w:val="multilevel"/>
    <w:tmpl w:val="F2763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1682A40"/>
    <w:multiLevelType w:val="multilevel"/>
    <w:tmpl w:val="19A0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34A8502B"/>
    <w:multiLevelType w:val="multilevel"/>
    <w:tmpl w:val="B5A8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36535F48"/>
    <w:multiLevelType w:val="multilevel"/>
    <w:tmpl w:val="53FE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370A47E2"/>
    <w:multiLevelType w:val="hybridMultilevel"/>
    <w:tmpl w:val="67E4223A"/>
    <w:lvl w:ilvl="0" w:tplc="2048CC70">
      <w:start w:val="1"/>
      <w:numFmt w:val="decimal"/>
      <w:lvlText w:val="%1"/>
      <w:lvlJc w:val="left"/>
      <w:pPr>
        <w:ind w:left="1167" w:hanging="7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2" w:hanging="360"/>
      </w:pPr>
    </w:lvl>
    <w:lvl w:ilvl="2" w:tplc="4009001B" w:tentative="1">
      <w:start w:val="1"/>
      <w:numFmt w:val="lowerRoman"/>
      <w:lvlText w:val="%3."/>
      <w:lvlJc w:val="right"/>
      <w:pPr>
        <w:ind w:left="2262" w:hanging="180"/>
      </w:pPr>
    </w:lvl>
    <w:lvl w:ilvl="3" w:tplc="4009000F" w:tentative="1">
      <w:start w:val="1"/>
      <w:numFmt w:val="decimal"/>
      <w:lvlText w:val="%4."/>
      <w:lvlJc w:val="left"/>
      <w:pPr>
        <w:ind w:left="2982" w:hanging="360"/>
      </w:pPr>
    </w:lvl>
    <w:lvl w:ilvl="4" w:tplc="40090019" w:tentative="1">
      <w:start w:val="1"/>
      <w:numFmt w:val="lowerLetter"/>
      <w:lvlText w:val="%5."/>
      <w:lvlJc w:val="left"/>
      <w:pPr>
        <w:ind w:left="3702" w:hanging="360"/>
      </w:pPr>
    </w:lvl>
    <w:lvl w:ilvl="5" w:tplc="4009001B" w:tentative="1">
      <w:start w:val="1"/>
      <w:numFmt w:val="lowerRoman"/>
      <w:lvlText w:val="%6."/>
      <w:lvlJc w:val="right"/>
      <w:pPr>
        <w:ind w:left="4422" w:hanging="180"/>
      </w:pPr>
    </w:lvl>
    <w:lvl w:ilvl="6" w:tplc="4009000F" w:tentative="1">
      <w:start w:val="1"/>
      <w:numFmt w:val="decimal"/>
      <w:lvlText w:val="%7."/>
      <w:lvlJc w:val="left"/>
      <w:pPr>
        <w:ind w:left="5142" w:hanging="360"/>
      </w:pPr>
    </w:lvl>
    <w:lvl w:ilvl="7" w:tplc="40090019" w:tentative="1">
      <w:start w:val="1"/>
      <w:numFmt w:val="lowerLetter"/>
      <w:lvlText w:val="%8."/>
      <w:lvlJc w:val="left"/>
      <w:pPr>
        <w:ind w:left="5862" w:hanging="360"/>
      </w:pPr>
    </w:lvl>
    <w:lvl w:ilvl="8" w:tplc="4009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32">
    <w:nsid w:val="394967DE"/>
    <w:multiLevelType w:val="hybridMultilevel"/>
    <w:tmpl w:val="F3826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D227A27"/>
    <w:multiLevelType w:val="hybridMultilevel"/>
    <w:tmpl w:val="D8746A92"/>
    <w:lvl w:ilvl="0" w:tplc="4009000B">
      <w:start w:val="1"/>
      <w:numFmt w:val="bullet"/>
      <w:lvlText w:val=""/>
      <w:lvlJc w:val="left"/>
      <w:pPr>
        <w:ind w:left="8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abstractNum w:abstractNumId="34">
    <w:nsid w:val="41726339"/>
    <w:multiLevelType w:val="multilevel"/>
    <w:tmpl w:val="81B4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43C93164"/>
    <w:multiLevelType w:val="multilevel"/>
    <w:tmpl w:val="0770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470B32AA"/>
    <w:multiLevelType w:val="multilevel"/>
    <w:tmpl w:val="490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4D282CA6"/>
    <w:multiLevelType w:val="multilevel"/>
    <w:tmpl w:val="4E34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549800B2"/>
    <w:multiLevelType w:val="multilevel"/>
    <w:tmpl w:val="AB52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668E1B9A"/>
    <w:multiLevelType w:val="multilevel"/>
    <w:tmpl w:val="0E24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69A52418"/>
    <w:multiLevelType w:val="multilevel"/>
    <w:tmpl w:val="C746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6AB2081E"/>
    <w:multiLevelType w:val="hybridMultilevel"/>
    <w:tmpl w:val="103634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AD65D2A"/>
    <w:multiLevelType w:val="multilevel"/>
    <w:tmpl w:val="CF5CB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6CFB194F"/>
    <w:multiLevelType w:val="multilevel"/>
    <w:tmpl w:val="2E362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F5F5BA6"/>
    <w:multiLevelType w:val="multilevel"/>
    <w:tmpl w:val="5E72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71924176"/>
    <w:multiLevelType w:val="multilevel"/>
    <w:tmpl w:val="F5B6D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80F2677"/>
    <w:multiLevelType w:val="multilevel"/>
    <w:tmpl w:val="CC4E5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0"/>
  </w:num>
  <w:num w:numId="2">
    <w:abstractNumId w:val="19"/>
  </w:num>
  <w:num w:numId="3">
    <w:abstractNumId w:val="18"/>
  </w:num>
  <w:num w:numId="4">
    <w:abstractNumId w:val="17"/>
  </w:num>
  <w:num w:numId="5">
    <w:abstractNumId w:val="16"/>
  </w:num>
  <w:num w:numId="6">
    <w:abstractNumId w:val="15"/>
  </w:num>
  <w:num w:numId="7">
    <w:abstractNumId w:val="14"/>
  </w:num>
  <w:num w:numId="8">
    <w:abstractNumId w:val="13"/>
  </w:num>
  <w:num w:numId="9">
    <w:abstractNumId w:val="12"/>
  </w:num>
  <w:num w:numId="10">
    <w:abstractNumId w:val="11"/>
  </w:num>
  <w:num w:numId="11">
    <w:abstractNumId w:val="10"/>
  </w:num>
  <w:num w:numId="12">
    <w:abstractNumId w:val="9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32"/>
  </w:num>
  <w:num w:numId="23">
    <w:abstractNumId w:val="33"/>
  </w:num>
  <w:num w:numId="24">
    <w:abstractNumId w:val="31"/>
  </w:num>
  <w:num w:numId="25">
    <w:abstractNumId w:val="43"/>
  </w:num>
  <w:num w:numId="26">
    <w:abstractNumId w:val="30"/>
  </w:num>
  <w:num w:numId="27">
    <w:abstractNumId w:val="23"/>
  </w:num>
  <w:num w:numId="28">
    <w:abstractNumId w:val="46"/>
  </w:num>
  <w:num w:numId="29">
    <w:abstractNumId w:val="28"/>
  </w:num>
  <w:num w:numId="30">
    <w:abstractNumId w:val="37"/>
  </w:num>
  <w:num w:numId="31">
    <w:abstractNumId w:val="44"/>
  </w:num>
  <w:num w:numId="32">
    <w:abstractNumId w:val="29"/>
  </w:num>
  <w:num w:numId="33">
    <w:abstractNumId w:val="25"/>
  </w:num>
  <w:num w:numId="34">
    <w:abstractNumId w:val="42"/>
  </w:num>
  <w:num w:numId="35">
    <w:abstractNumId w:val="34"/>
  </w:num>
  <w:num w:numId="36">
    <w:abstractNumId w:val="21"/>
  </w:num>
  <w:num w:numId="37">
    <w:abstractNumId w:val="36"/>
  </w:num>
  <w:num w:numId="38">
    <w:abstractNumId w:val="35"/>
  </w:num>
  <w:num w:numId="39">
    <w:abstractNumId w:val="45"/>
  </w:num>
  <w:num w:numId="40">
    <w:abstractNumId w:val="38"/>
  </w:num>
  <w:num w:numId="41">
    <w:abstractNumId w:val="24"/>
  </w:num>
  <w:num w:numId="42">
    <w:abstractNumId w:val="26"/>
  </w:num>
  <w:num w:numId="43">
    <w:abstractNumId w:val="40"/>
  </w:num>
  <w:num w:numId="44">
    <w:abstractNumId w:val="27"/>
  </w:num>
  <w:num w:numId="45">
    <w:abstractNumId w:val="39"/>
  </w:num>
  <w:num w:numId="46">
    <w:abstractNumId w:val="22"/>
  </w:num>
  <w:num w:numId="47">
    <w:abstractNumId w:val="41"/>
  </w:num>
  <w:numIdMacAtCleanup w:val="4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20"/>
  <w:characterSpacingControl w:val="doNotCompress"/>
  <w:hdrShapeDefaults>
    <o:shapedefaults v:ext="edit" spidmax="47106"/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D5010"/>
    <w:rsid w:val="00005A02"/>
    <w:rsid w:val="000551B2"/>
    <w:rsid w:val="00095BD1"/>
    <w:rsid w:val="00097B2F"/>
    <w:rsid w:val="000C130E"/>
    <w:rsid w:val="000D0573"/>
    <w:rsid w:val="000D3AA9"/>
    <w:rsid w:val="001027B5"/>
    <w:rsid w:val="0010359D"/>
    <w:rsid w:val="00106EA4"/>
    <w:rsid w:val="001155E0"/>
    <w:rsid w:val="001337B1"/>
    <w:rsid w:val="00135042"/>
    <w:rsid w:val="00164EF8"/>
    <w:rsid w:val="00182499"/>
    <w:rsid w:val="00196D14"/>
    <w:rsid w:val="001A629C"/>
    <w:rsid w:val="001D3F5A"/>
    <w:rsid w:val="001E4AA3"/>
    <w:rsid w:val="001F355C"/>
    <w:rsid w:val="001F7EF2"/>
    <w:rsid w:val="00205736"/>
    <w:rsid w:val="0023070E"/>
    <w:rsid w:val="00244196"/>
    <w:rsid w:val="002A124D"/>
    <w:rsid w:val="002A37E7"/>
    <w:rsid w:val="002A3C1E"/>
    <w:rsid w:val="002B0BBC"/>
    <w:rsid w:val="00314C67"/>
    <w:rsid w:val="00315AA1"/>
    <w:rsid w:val="00360518"/>
    <w:rsid w:val="003642E9"/>
    <w:rsid w:val="00365551"/>
    <w:rsid w:val="00371FEE"/>
    <w:rsid w:val="00377609"/>
    <w:rsid w:val="00384C40"/>
    <w:rsid w:val="003E087F"/>
    <w:rsid w:val="003E4DF0"/>
    <w:rsid w:val="003F3D9C"/>
    <w:rsid w:val="00405ABC"/>
    <w:rsid w:val="00414285"/>
    <w:rsid w:val="004304EC"/>
    <w:rsid w:val="004314ED"/>
    <w:rsid w:val="00462B18"/>
    <w:rsid w:val="00464A46"/>
    <w:rsid w:val="004662E0"/>
    <w:rsid w:val="00493A7F"/>
    <w:rsid w:val="004943E8"/>
    <w:rsid w:val="004B6345"/>
    <w:rsid w:val="004D084B"/>
    <w:rsid w:val="004D5010"/>
    <w:rsid w:val="004E6CD7"/>
    <w:rsid w:val="004F094C"/>
    <w:rsid w:val="00537A0A"/>
    <w:rsid w:val="00537A8F"/>
    <w:rsid w:val="00537FEB"/>
    <w:rsid w:val="0054522E"/>
    <w:rsid w:val="00563BB8"/>
    <w:rsid w:val="00572057"/>
    <w:rsid w:val="0057685A"/>
    <w:rsid w:val="005B1667"/>
    <w:rsid w:val="005F0EC5"/>
    <w:rsid w:val="0061276F"/>
    <w:rsid w:val="00614E7B"/>
    <w:rsid w:val="00626769"/>
    <w:rsid w:val="00651951"/>
    <w:rsid w:val="0066482C"/>
    <w:rsid w:val="006A298E"/>
    <w:rsid w:val="006A335B"/>
    <w:rsid w:val="006A6235"/>
    <w:rsid w:val="006A643D"/>
    <w:rsid w:val="006C4628"/>
    <w:rsid w:val="006C4630"/>
    <w:rsid w:val="006D2425"/>
    <w:rsid w:val="006D76AB"/>
    <w:rsid w:val="00706B1D"/>
    <w:rsid w:val="007146BF"/>
    <w:rsid w:val="0073041B"/>
    <w:rsid w:val="0074121A"/>
    <w:rsid w:val="007602A1"/>
    <w:rsid w:val="00766550"/>
    <w:rsid w:val="00771FD4"/>
    <w:rsid w:val="00773E05"/>
    <w:rsid w:val="007B132D"/>
    <w:rsid w:val="007B433C"/>
    <w:rsid w:val="007C2206"/>
    <w:rsid w:val="007C67D4"/>
    <w:rsid w:val="007D1C40"/>
    <w:rsid w:val="008036D9"/>
    <w:rsid w:val="008039C0"/>
    <w:rsid w:val="00810B67"/>
    <w:rsid w:val="0081655A"/>
    <w:rsid w:val="00823DED"/>
    <w:rsid w:val="0082524A"/>
    <w:rsid w:val="0083512B"/>
    <w:rsid w:val="008C0895"/>
    <w:rsid w:val="008E12C5"/>
    <w:rsid w:val="008F76B3"/>
    <w:rsid w:val="0093163A"/>
    <w:rsid w:val="00931E96"/>
    <w:rsid w:val="0094108E"/>
    <w:rsid w:val="00946F12"/>
    <w:rsid w:val="009540C0"/>
    <w:rsid w:val="00983231"/>
    <w:rsid w:val="009856E3"/>
    <w:rsid w:val="009A1394"/>
    <w:rsid w:val="009A5287"/>
    <w:rsid w:val="009B636F"/>
    <w:rsid w:val="009B7C53"/>
    <w:rsid w:val="009D71D0"/>
    <w:rsid w:val="009E34E9"/>
    <w:rsid w:val="009F5A40"/>
    <w:rsid w:val="00A1318E"/>
    <w:rsid w:val="00A45AD4"/>
    <w:rsid w:val="00A46FE0"/>
    <w:rsid w:val="00A47299"/>
    <w:rsid w:val="00A573D4"/>
    <w:rsid w:val="00A6053E"/>
    <w:rsid w:val="00AF5A2E"/>
    <w:rsid w:val="00B062CA"/>
    <w:rsid w:val="00B15734"/>
    <w:rsid w:val="00B235FE"/>
    <w:rsid w:val="00B34EFB"/>
    <w:rsid w:val="00B43C33"/>
    <w:rsid w:val="00B47521"/>
    <w:rsid w:val="00B567C5"/>
    <w:rsid w:val="00B600E9"/>
    <w:rsid w:val="00B624F5"/>
    <w:rsid w:val="00BF0413"/>
    <w:rsid w:val="00BF73E5"/>
    <w:rsid w:val="00C14F6C"/>
    <w:rsid w:val="00C20D76"/>
    <w:rsid w:val="00C70375"/>
    <w:rsid w:val="00C8459C"/>
    <w:rsid w:val="00CA1961"/>
    <w:rsid w:val="00CD3344"/>
    <w:rsid w:val="00CE40E5"/>
    <w:rsid w:val="00D06B62"/>
    <w:rsid w:val="00D16FC7"/>
    <w:rsid w:val="00D34D23"/>
    <w:rsid w:val="00D40F54"/>
    <w:rsid w:val="00D41E09"/>
    <w:rsid w:val="00D45F85"/>
    <w:rsid w:val="00D73D49"/>
    <w:rsid w:val="00D87202"/>
    <w:rsid w:val="00DE5BFB"/>
    <w:rsid w:val="00E26EDA"/>
    <w:rsid w:val="00E35D6F"/>
    <w:rsid w:val="00E467BA"/>
    <w:rsid w:val="00E80635"/>
    <w:rsid w:val="00E90BAA"/>
    <w:rsid w:val="00E91637"/>
    <w:rsid w:val="00E976E1"/>
    <w:rsid w:val="00EA49AE"/>
    <w:rsid w:val="00EA522B"/>
    <w:rsid w:val="00EE3B26"/>
    <w:rsid w:val="00EE6A6B"/>
    <w:rsid w:val="00EE7044"/>
    <w:rsid w:val="00EE7707"/>
    <w:rsid w:val="00F02CAB"/>
    <w:rsid w:val="00F15391"/>
    <w:rsid w:val="00F4129D"/>
    <w:rsid w:val="00F45BBB"/>
    <w:rsid w:val="00F567B5"/>
    <w:rsid w:val="00F70E60"/>
    <w:rsid w:val="00F96080"/>
    <w:rsid w:val="00FD6B70"/>
    <w:rsid w:val="00FF07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IN" w:eastAsia="en-IN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E7B"/>
  </w:style>
  <w:style w:type="paragraph" w:styleId="Heading1">
    <w:name w:val="heading 1"/>
    <w:basedOn w:val="Normal"/>
    <w:next w:val="Normal"/>
    <w:link w:val="Heading1Char"/>
    <w:uiPriority w:val="9"/>
    <w:qFormat/>
    <w:rsid w:val="004D5010"/>
    <w:pPr>
      <w:autoSpaceDE w:val="0"/>
      <w:autoSpaceDN w:val="0"/>
      <w:adjustRightInd w:val="0"/>
      <w:spacing w:after="0" w:line="240" w:lineRule="auto"/>
      <w:ind w:left="103"/>
      <w:outlineLvl w:val="0"/>
    </w:pPr>
    <w:rPr>
      <w:rFonts w:ascii="Calibri" w:hAnsi="Calibri" w:cs="Calibri"/>
      <w:sz w:val="72"/>
      <w:szCs w:val="7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5010"/>
    <w:pPr>
      <w:autoSpaceDE w:val="0"/>
      <w:autoSpaceDN w:val="0"/>
      <w:adjustRightInd w:val="0"/>
      <w:spacing w:after="0" w:line="240" w:lineRule="auto"/>
      <w:ind w:left="103"/>
      <w:outlineLvl w:val="1"/>
    </w:pPr>
    <w:rPr>
      <w:rFonts w:ascii="Calibri Light" w:hAnsi="Calibri Light" w:cs="Calibri Light"/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"/>
    <w:qFormat/>
    <w:rsid w:val="004D5010"/>
    <w:pPr>
      <w:autoSpaceDE w:val="0"/>
      <w:autoSpaceDN w:val="0"/>
      <w:adjustRightInd w:val="0"/>
      <w:spacing w:after="0" w:line="240" w:lineRule="auto"/>
      <w:ind w:left="1543" w:hanging="1440"/>
      <w:outlineLvl w:val="2"/>
    </w:pPr>
    <w:rPr>
      <w:rFonts w:ascii="Calibri" w:hAnsi="Calibri" w:cs="Calibri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qFormat/>
    <w:rsid w:val="004D5010"/>
    <w:pPr>
      <w:autoSpaceDE w:val="0"/>
      <w:autoSpaceDN w:val="0"/>
      <w:adjustRightInd w:val="0"/>
      <w:spacing w:after="0" w:line="240" w:lineRule="auto"/>
      <w:ind w:left="1183"/>
      <w:outlineLvl w:val="3"/>
    </w:pPr>
    <w:rPr>
      <w:rFonts w:ascii="Calibri" w:hAnsi="Calibri" w:cs="Calibri"/>
      <w:b/>
      <w:bCs/>
      <w:sz w:val="28"/>
      <w:u w:val="single"/>
    </w:rPr>
  </w:style>
  <w:style w:type="paragraph" w:styleId="Heading5">
    <w:name w:val="heading 5"/>
    <w:basedOn w:val="Normal"/>
    <w:next w:val="Normal"/>
    <w:link w:val="Heading5Char"/>
    <w:uiPriority w:val="1"/>
    <w:qFormat/>
    <w:rsid w:val="004D5010"/>
    <w:pPr>
      <w:autoSpaceDE w:val="0"/>
      <w:autoSpaceDN w:val="0"/>
      <w:adjustRightInd w:val="0"/>
      <w:spacing w:after="0" w:line="240" w:lineRule="auto"/>
      <w:ind w:left="103"/>
      <w:outlineLvl w:val="4"/>
    </w:pPr>
    <w:rPr>
      <w:rFonts w:ascii="Calibri" w:hAnsi="Calibri" w:cs="Calibri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010"/>
    <w:rPr>
      <w:rFonts w:ascii="Calibri" w:hAnsi="Calibri" w:cs="Calibri"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4D5010"/>
    <w:rPr>
      <w:rFonts w:ascii="Calibri Light" w:hAnsi="Calibri Light" w:cs="Calibri Light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D5010"/>
    <w:rPr>
      <w:rFonts w:ascii="Calibri" w:hAnsi="Calibri" w:cs="Calibri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4D5010"/>
    <w:rPr>
      <w:rFonts w:ascii="Calibri" w:hAnsi="Calibri" w:cs="Calibri"/>
      <w:b/>
      <w:bCs/>
      <w:sz w:val="28"/>
      <w:u w:val="single"/>
    </w:rPr>
  </w:style>
  <w:style w:type="character" w:customStyle="1" w:styleId="Heading5Char">
    <w:name w:val="Heading 5 Char"/>
    <w:basedOn w:val="DefaultParagraphFont"/>
    <w:link w:val="Heading5"/>
    <w:uiPriority w:val="1"/>
    <w:rsid w:val="004D5010"/>
    <w:rPr>
      <w:rFonts w:ascii="Calibri" w:hAnsi="Calibri" w:cs="Calibri"/>
      <w:sz w:val="28"/>
    </w:rPr>
  </w:style>
  <w:style w:type="paragraph" w:styleId="BodyText">
    <w:name w:val="Body Text"/>
    <w:basedOn w:val="Normal"/>
    <w:link w:val="BodyTextChar"/>
    <w:uiPriority w:val="1"/>
    <w:qFormat/>
    <w:rsid w:val="004D5010"/>
    <w:pPr>
      <w:autoSpaceDE w:val="0"/>
      <w:autoSpaceDN w:val="0"/>
      <w:adjustRightInd w:val="0"/>
      <w:spacing w:after="0" w:line="240" w:lineRule="auto"/>
      <w:ind w:left="103"/>
    </w:pPr>
    <w:rPr>
      <w:rFonts w:ascii="Calibri" w:hAnsi="Calibri" w:cs="Calibri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4D5010"/>
    <w:rPr>
      <w:rFonts w:ascii="Calibri" w:hAnsi="Calibri" w:cs="Calibri"/>
      <w:szCs w:val="22"/>
    </w:rPr>
  </w:style>
  <w:style w:type="paragraph" w:styleId="ListParagraph">
    <w:name w:val="List Paragraph"/>
    <w:basedOn w:val="Normal"/>
    <w:uiPriority w:val="1"/>
    <w:qFormat/>
    <w:rsid w:val="004D5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Vrinda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D5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Vrind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5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A40"/>
  </w:style>
  <w:style w:type="paragraph" w:styleId="Footer">
    <w:name w:val="footer"/>
    <w:basedOn w:val="Normal"/>
    <w:link w:val="FooterChar"/>
    <w:uiPriority w:val="99"/>
    <w:semiHidden/>
    <w:unhideWhenUsed/>
    <w:rsid w:val="009F5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5A40"/>
  </w:style>
  <w:style w:type="paragraph" w:styleId="BalloonText">
    <w:name w:val="Balloon Text"/>
    <w:basedOn w:val="Normal"/>
    <w:link w:val="BalloonTextChar"/>
    <w:uiPriority w:val="99"/>
    <w:semiHidden/>
    <w:unhideWhenUsed/>
    <w:rsid w:val="00097B2F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2F"/>
    <w:rPr>
      <w:rFonts w:ascii="Tahoma" w:hAnsi="Tahoma" w:cs="Tahoma"/>
      <w:sz w:val="16"/>
      <w:szCs w:val="20"/>
    </w:rPr>
  </w:style>
  <w:style w:type="paragraph" w:customStyle="1" w:styleId="Default">
    <w:name w:val="Default"/>
    <w:rsid w:val="007602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23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323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32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983231"/>
  </w:style>
  <w:style w:type="character" w:customStyle="1" w:styleId="kn">
    <w:name w:val="kn"/>
    <w:basedOn w:val="DefaultParagraphFont"/>
    <w:rsid w:val="00983231"/>
  </w:style>
  <w:style w:type="character" w:customStyle="1" w:styleId="nn">
    <w:name w:val="nn"/>
    <w:basedOn w:val="DefaultParagraphFont"/>
    <w:rsid w:val="00983231"/>
  </w:style>
  <w:style w:type="character" w:customStyle="1" w:styleId="k">
    <w:name w:val="k"/>
    <w:basedOn w:val="DefaultParagraphFont"/>
    <w:rsid w:val="00983231"/>
  </w:style>
  <w:style w:type="character" w:customStyle="1" w:styleId="n">
    <w:name w:val="n"/>
    <w:basedOn w:val="DefaultParagraphFont"/>
    <w:rsid w:val="00983231"/>
  </w:style>
  <w:style w:type="character" w:customStyle="1" w:styleId="o">
    <w:name w:val="o"/>
    <w:basedOn w:val="DefaultParagraphFont"/>
    <w:rsid w:val="00983231"/>
  </w:style>
  <w:style w:type="character" w:customStyle="1" w:styleId="p">
    <w:name w:val="p"/>
    <w:basedOn w:val="DefaultParagraphFont"/>
    <w:rsid w:val="00983231"/>
  </w:style>
  <w:style w:type="character" w:customStyle="1" w:styleId="s1">
    <w:name w:val="s1"/>
    <w:basedOn w:val="DefaultParagraphFont"/>
    <w:rsid w:val="00983231"/>
  </w:style>
  <w:style w:type="character" w:customStyle="1" w:styleId="ow">
    <w:name w:val="ow"/>
    <w:basedOn w:val="DefaultParagraphFont"/>
    <w:rsid w:val="00983231"/>
  </w:style>
  <w:style w:type="character" w:customStyle="1" w:styleId="mi">
    <w:name w:val="mi"/>
    <w:basedOn w:val="DefaultParagraphFont"/>
    <w:rsid w:val="00983231"/>
  </w:style>
  <w:style w:type="character" w:customStyle="1" w:styleId="kc">
    <w:name w:val="kc"/>
    <w:basedOn w:val="DefaultParagraphFont"/>
    <w:rsid w:val="00983231"/>
  </w:style>
  <w:style w:type="character" w:customStyle="1" w:styleId="nb">
    <w:name w:val="nb"/>
    <w:basedOn w:val="DefaultParagraphFont"/>
    <w:rsid w:val="00983231"/>
  </w:style>
  <w:style w:type="character" w:customStyle="1" w:styleId="si">
    <w:name w:val="si"/>
    <w:basedOn w:val="DefaultParagraphFont"/>
    <w:rsid w:val="00983231"/>
  </w:style>
  <w:style w:type="character" w:customStyle="1" w:styleId="nf">
    <w:name w:val="nf"/>
    <w:basedOn w:val="DefaultParagraphFont"/>
    <w:rsid w:val="00983231"/>
  </w:style>
  <w:style w:type="character" w:customStyle="1" w:styleId="sd">
    <w:name w:val="sd"/>
    <w:basedOn w:val="DefaultParagraphFont"/>
    <w:rsid w:val="00983231"/>
  </w:style>
  <w:style w:type="character" w:customStyle="1" w:styleId="mf">
    <w:name w:val="mf"/>
    <w:basedOn w:val="DefaultParagraphFont"/>
    <w:rsid w:val="00983231"/>
  </w:style>
  <w:style w:type="character" w:customStyle="1" w:styleId="s2">
    <w:name w:val="s2"/>
    <w:basedOn w:val="DefaultParagraphFont"/>
    <w:rsid w:val="00983231"/>
  </w:style>
  <w:style w:type="character" w:styleId="Hyperlink">
    <w:name w:val="Hyperlink"/>
    <w:basedOn w:val="DefaultParagraphFont"/>
    <w:uiPriority w:val="99"/>
    <w:semiHidden/>
    <w:unhideWhenUsed/>
    <w:rsid w:val="00BF73E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73E5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F73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60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5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4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eader" Target="header2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48C5B4-C198-4374-BE1A-4A9250ABE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69</Pages>
  <Words>12247</Words>
  <Characters>69813</Characters>
  <Application>Microsoft Office Word</Application>
  <DocSecurity>0</DocSecurity>
  <Lines>581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rklab</cp:lastModifiedBy>
  <cp:revision>70</cp:revision>
  <dcterms:created xsi:type="dcterms:W3CDTF">2019-10-26T18:55:00Z</dcterms:created>
  <dcterms:modified xsi:type="dcterms:W3CDTF">2020-01-24T17:36:00Z</dcterms:modified>
</cp:coreProperties>
</file>